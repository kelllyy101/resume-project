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topTable"/>
        <w:tblW w:w="5000" w:type="pct"/>
        <w:tblCellSpacing w:w="0" w:type="dxa"/>
        <w:tblBorders>
          <w:top w:val="single" w:sz="200" w:space="0" w:color="404040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906"/>
      </w:tblGrid>
      <w:tr w:rsidR="000165E8" w:rsidRPr="00871991" w14:paraId="418DB731" w14:textId="77777777">
        <w:trPr>
          <w:tblCellSpacing w:w="0" w:type="dxa"/>
        </w:trPr>
        <w:tc>
          <w:tcPr>
            <w:tcW w:w="11906" w:type="dxa"/>
            <w:tcMar>
              <w:top w:w="0" w:type="dxa"/>
              <w:left w:w="0" w:type="dxa"/>
              <w:bottom w:w="400" w:type="dxa"/>
              <w:right w:w="0" w:type="dxa"/>
            </w:tcMar>
            <w:vAlign w:val="bottom"/>
            <w:hideMark/>
          </w:tcPr>
          <w:p w14:paraId="10705C32" w14:textId="0768B9F7" w:rsidR="000165E8" w:rsidRPr="00871991" w:rsidRDefault="00214442">
            <w:pPr>
              <w:pStyle w:val="documentname"/>
              <w:pBdr>
                <w:left w:val="none" w:sz="0" w:space="31" w:color="auto"/>
                <w:right w:val="none" w:sz="0" w:space="31" w:color="auto"/>
              </w:pBdr>
              <w:ind w:left="1100" w:right="1100"/>
              <w:rPr>
                <w:rStyle w:val="documenttopSectionparagraph"/>
                <w:rFonts w:asciiTheme="minorHAnsi" w:hAnsiTheme="minorHAnsi" w:cstheme="minorHAnsi"/>
              </w:rPr>
            </w:pPr>
            <w:r w:rsidRPr="00871991">
              <w:rPr>
                <w:rStyle w:val="span"/>
                <w:rFonts w:asciiTheme="minorHAnsi" w:hAnsiTheme="minorHAnsi" w:cstheme="minorHAnsi"/>
              </w:rPr>
              <w:t xml:space="preserve"> </w:t>
            </w:r>
            <w:r w:rsidR="00772C81" w:rsidRPr="00871991">
              <w:rPr>
                <w:rStyle w:val="span"/>
                <w:rFonts w:asciiTheme="minorHAnsi" w:hAnsiTheme="minorHAnsi" w:cstheme="minorHAnsi"/>
              </w:rPr>
              <w:t>Kelly</w:t>
            </w:r>
            <w:r w:rsidR="00772C81" w:rsidRPr="00871991">
              <w:rPr>
                <w:rStyle w:val="documenttopSectionparagraph"/>
                <w:rFonts w:asciiTheme="minorHAnsi" w:hAnsiTheme="minorHAnsi" w:cstheme="minorHAnsi"/>
              </w:rPr>
              <w:t xml:space="preserve"> </w:t>
            </w:r>
            <w:r w:rsidR="00772C81" w:rsidRPr="00871991">
              <w:rPr>
                <w:rStyle w:val="span"/>
                <w:rFonts w:asciiTheme="minorHAnsi" w:hAnsiTheme="minorHAnsi" w:cstheme="minorHAnsi"/>
              </w:rPr>
              <w:t>O'Maho</w:t>
            </w:r>
            <w:r w:rsidR="0019300E" w:rsidRPr="00871991">
              <w:rPr>
                <w:rStyle w:val="span"/>
                <w:rFonts w:asciiTheme="minorHAnsi" w:hAnsiTheme="minorHAnsi" w:cstheme="minorHAnsi"/>
              </w:rPr>
              <w:t>n</w:t>
            </w:r>
            <w:r w:rsidR="00772C81" w:rsidRPr="00871991">
              <w:rPr>
                <w:rStyle w:val="span"/>
                <w:rFonts w:asciiTheme="minorHAnsi" w:hAnsiTheme="minorHAnsi" w:cstheme="minorHAnsi"/>
              </w:rPr>
              <w:t>y</w:t>
            </w:r>
          </w:p>
        </w:tc>
      </w:tr>
      <w:tr w:rsidR="000165E8" w:rsidRPr="00871991" w14:paraId="108E735C" w14:textId="77777777">
        <w:trPr>
          <w:tblCellSpacing w:w="0" w:type="dxa"/>
        </w:trPr>
        <w:tc>
          <w:tcPr>
            <w:tcW w:w="11906" w:type="dxa"/>
            <w:tcBorders>
              <w:top w:val="single" w:sz="8" w:space="0" w:color="404040"/>
              <w:bottom w:val="single" w:sz="8" w:space="0" w:color="404040"/>
            </w:tcBorders>
            <w:tcMar>
              <w:top w:w="10" w:type="dxa"/>
              <w:left w:w="0" w:type="dxa"/>
              <w:bottom w:w="10" w:type="dxa"/>
              <w:right w:w="0" w:type="dxa"/>
            </w:tcMar>
            <w:vAlign w:val="bottom"/>
            <w:hideMark/>
          </w:tcPr>
          <w:p w14:paraId="1DF32354" w14:textId="0C5FB309" w:rsidR="00F33C42" w:rsidRPr="00871991" w:rsidRDefault="00772C81" w:rsidP="00BD3846">
            <w:pPr>
              <w:spacing w:after="100" w:line="295" w:lineRule="atLeast"/>
              <w:textAlignment w:val="baseline"/>
              <w:rPr>
                <w:rStyle w:val="span"/>
                <w:rFonts w:asciiTheme="minorHAnsi" w:eastAsia="Source Sans Pro" w:hAnsiTheme="minorHAnsi" w:cstheme="minorHAnsi"/>
                <w:color w:val="404040"/>
                <w:sz w:val="22"/>
                <w:szCs w:val="22"/>
                <w:lang w:val="fr-FR"/>
              </w:rPr>
            </w:pPr>
            <w:r w:rsidRPr="00871991">
              <w:rPr>
                <w:rStyle w:val="bullet"/>
                <w:rFonts w:asciiTheme="minorHAnsi" w:eastAsia="Source Sans Pro" w:hAnsiTheme="minorHAnsi" w:cstheme="minorHAnsi"/>
                <w:color w:val="404040"/>
                <w:sz w:val="20"/>
                <w:szCs w:val="20"/>
                <w:lang w:val="fr-FR"/>
              </w:rPr>
              <w:t>     </w:t>
            </w:r>
            <w:r w:rsidRPr="00871991">
              <w:rPr>
                <w:rStyle w:val="span"/>
                <w:rFonts w:asciiTheme="minorHAnsi" w:eastAsia="Source Sans Pro" w:hAnsiTheme="minorHAnsi" w:cstheme="minorHAnsi"/>
                <w:b/>
                <w:bCs/>
                <w:color w:val="404040"/>
                <w:sz w:val="22"/>
                <w:szCs w:val="22"/>
                <w:lang w:val="fr-FR"/>
              </w:rPr>
              <w:t>Mobile</w:t>
            </w:r>
            <w:r w:rsidRPr="00871991">
              <w:rPr>
                <w:rStyle w:val="span"/>
                <w:rFonts w:asciiTheme="minorHAnsi" w:eastAsia="Source Sans Pro" w:hAnsiTheme="minorHAnsi" w:cstheme="minorHAnsi"/>
                <w:color w:val="404040"/>
                <w:sz w:val="22"/>
                <w:szCs w:val="22"/>
                <w:lang w:val="fr-FR"/>
              </w:rPr>
              <w:t xml:space="preserve"> : </w:t>
            </w:r>
            <w:r w:rsidR="000F6338" w:rsidRPr="00871991">
              <w:rPr>
                <w:rStyle w:val="span"/>
                <w:rFonts w:asciiTheme="minorHAnsi" w:eastAsia="Source Sans Pro" w:hAnsiTheme="minorHAnsi" w:cstheme="minorHAnsi"/>
                <w:color w:val="404040"/>
                <w:sz w:val="22"/>
                <w:szCs w:val="22"/>
                <w:lang w:val="fr-FR"/>
              </w:rPr>
              <w:t>+ 353</w:t>
            </w:r>
            <w:r w:rsidRPr="00871991">
              <w:rPr>
                <w:rStyle w:val="span"/>
                <w:rFonts w:asciiTheme="minorHAnsi" w:eastAsia="Source Sans Pro" w:hAnsiTheme="minorHAnsi" w:cstheme="minorHAnsi"/>
                <w:color w:val="404040"/>
                <w:sz w:val="22"/>
                <w:szCs w:val="22"/>
                <w:lang w:val="fr-FR"/>
              </w:rPr>
              <w:t>831066850</w:t>
            </w:r>
            <w:r w:rsidRPr="00871991">
              <w:rPr>
                <w:rStyle w:val="documentaddresslinth-child1"/>
                <w:rFonts w:asciiTheme="minorHAnsi" w:eastAsia="Source Sans Pro" w:hAnsiTheme="minorHAnsi" w:cstheme="minorHAnsi"/>
                <w:color w:val="404040"/>
                <w:sz w:val="22"/>
                <w:szCs w:val="22"/>
                <w:lang w:val="fr-FR"/>
              </w:rPr>
              <w:t xml:space="preserve"> </w:t>
            </w:r>
            <w:r w:rsidRPr="00871991">
              <w:rPr>
                <w:rStyle w:val="bullet"/>
                <w:rFonts w:asciiTheme="minorHAnsi" w:eastAsia="Source Sans Pro" w:hAnsiTheme="minorHAnsi" w:cstheme="minorHAnsi"/>
                <w:color w:val="404040"/>
                <w:sz w:val="22"/>
                <w:szCs w:val="22"/>
                <w:lang w:val="fr-FR"/>
              </w:rPr>
              <w:t>      </w:t>
            </w:r>
            <w:r w:rsidR="007A4DF7" w:rsidRPr="00871991">
              <w:rPr>
                <w:rStyle w:val="span"/>
                <w:rFonts w:asciiTheme="minorHAnsi" w:eastAsia="Source Sans Pro" w:hAnsiTheme="minorHAnsi" w:cstheme="minorHAnsi"/>
                <w:b/>
                <w:bCs/>
                <w:color w:val="404040" w:themeColor="text1" w:themeTint="BF"/>
                <w:sz w:val="22"/>
                <w:szCs w:val="22"/>
                <w:lang w:val="fr-FR"/>
              </w:rPr>
              <w:t>Email</w:t>
            </w:r>
            <w:r w:rsidR="007B6599" w:rsidRPr="00871991">
              <w:rPr>
                <w:rStyle w:val="span"/>
                <w:rFonts w:asciiTheme="minorHAnsi" w:eastAsia="Source Sans Pro" w:hAnsiTheme="minorHAnsi" w:cstheme="minorHAnsi"/>
                <w:b/>
                <w:bCs/>
                <w:color w:val="404040" w:themeColor="text1" w:themeTint="BF"/>
                <w:sz w:val="22"/>
                <w:szCs w:val="22"/>
                <w:lang w:val="fr-FR"/>
              </w:rPr>
              <w:t xml:space="preserve"> </w:t>
            </w:r>
            <w:r w:rsidR="007A4DF7" w:rsidRPr="00871991">
              <w:rPr>
                <w:rStyle w:val="span"/>
                <w:rFonts w:asciiTheme="minorHAnsi" w:eastAsia="Source Sans Pro" w:hAnsiTheme="minorHAnsi" w:cstheme="minorHAnsi"/>
                <w:color w:val="404040" w:themeColor="text1" w:themeTint="BF"/>
                <w:sz w:val="22"/>
                <w:szCs w:val="22"/>
                <w:lang w:val="fr-FR"/>
              </w:rPr>
              <w:t>:</w:t>
            </w:r>
            <w:r w:rsidR="007A4DF7" w:rsidRPr="00871991">
              <w:rPr>
                <w:rStyle w:val="span"/>
                <w:rFonts w:asciiTheme="minorHAnsi" w:eastAsia="Source Sans Pro" w:hAnsiTheme="minorHAnsi" w:cstheme="minorHAnsi"/>
                <w:sz w:val="22"/>
                <w:szCs w:val="22"/>
                <w:lang w:val="fr-FR"/>
              </w:rPr>
              <w:t xml:space="preserve"> </w:t>
            </w:r>
            <w:hyperlink r:id="rId7" w:history="1">
              <w:r w:rsidR="007A4DF7" w:rsidRPr="00871991">
                <w:rPr>
                  <w:rStyle w:val="Hyperlink"/>
                  <w:rFonts w:asciiTheme="minorHAnsi" w:eastAsia="Source Sans Pro" w:hAnsiTheme="minorHAnsi" w:cstheme="minorHAnsi"/>
                  <w:sz w:val="22"/>
                  <w:szCs w:val="22"/>
                  <w:lang w:val="fr-FR"/>
                </w:rPr>
                <w:t>kellyom81@hotmail.com</w:t>
              </w:r>
            </w:hyperlink>
            <w:r w:rsidR="00D83CDE" w:rsidRPr="00871991">
              <w:rPr>
                <w:rStyle w:val="span"/>
                <w:rFonts w:asciiTheme="minorHAnsi" w:eastAsia="Source Sans Pro" w:hAnsiTheme="minorHAnsi" w:cstheme="minorHAnsi"/>
                <w:color w:val="404040"/>
                <w:sz w:val="22"/>
                <w:szCs w:val="22"/>
                <w:lang w:val="fr-FR"/>
              </w:rPr>
              <w:t xml:space="preserve"> </w:t>
            </w:r>
            <w:r w:rsidR="00766463" w:rsidRPr="00871991">
              <w:rPr>
                <w:rStyle w:val="span"/>
                <w:rFonts w:asciiTheme="minorHAnsi" w:eastAsia="Source Sans Pro" w:hAnsiTheme="minorHAnsi" w:cstheme="minorHAnsi"/>
                <w:color w:val="404040"/>
                <w:sz w:val="22"/>
                <w:szCs w:val="22"/>
                <w:lang w:val="fr-FR"/>
              </w:rPr>
              <w:t xml:space="preserve">    </w:t>
            </w:r>
            <w:r w:rsidR="00D83CDE" w:rsidRPr="00871991">
              <w:rPr>
                <w:rFonts w:asciiTheme="minorHAnsi" w:hAnsiTheme="minorHAnsi" w:cstheme="minorHAnsi"/>
                <w:b/>
                <w:bCs/>
                <w:color w:val="404040" w:themeColor="text1" w:themeTint="BF"/>
                <w:sz w:val="22"/>
                <w:szCs w:val="22"/>
                <w:lang w:val="fr-FR" w:eastAsia="es-ES"/>
              </w:rPr>
              <w:t>Git Hub :</w:t>
            </w:r>
            <w:r w:rsidR="00D83CDE" w:rsidRPr="00871991">
              <w:rPr>
                <w:rFonts w:asciiTheme="minorHAnsi" w:hAnsiTheme="minorHAnsi" w:cstheme="minorHAnsi"/>
                <w:color w:val="404040" w:themeColor="text1" w:themeTint="BF"/>
                <w:sz w:val="22"/>
                <w:szCs w:val="22"/>
                <w:lang w:val="fr-FR" w:eastAsia="es-ES"/>
              </w:rPr>
              <w:t xml:space="preserve"> </w:t>
            </w:r>
            <w:hyperlink r:id="rId8" w:history="1">
              <w:r w:rsidR="00D83CDE" w:rsidRPr="00871991">
                <w:rPr>
                  <w:rStyle w:val="Hyperlink"/>
                  <w:rFonts w:asciiTheme="minorHAnsi" w:hAnsiTheme="minorHAnsi" w:cstheme="minorHAnsi"/>
                  <w:sz w:val="22"/>
                  <w:szCs w:val="22"/>
                  <w:lang w:val="fr-FR" w:eastAsia="es-ES"/>
                </w:rPr>
                <w:t>https://github.com/kelllyy101</w:t>
              </w:r>
            </w:hyperlink>
            <w:r w:rsidR="003D0D6B" w:rsidRPr="00871991">
              <w:rPr>
                <w:rStyle w:val="span"/>
                <w:rFonts w:asciiTheme="minorHAnsi" w:eastAsia="Source Sans Pro" w:hAnsiTheme="minorHAnsi" w:cstheme="minorHAnsi"/>
                <w:color w:val="404040"/>
                <w:sz w:val="22"/>
                <w:szCs w:val="22"/>
                <w:lang w:val="fr-FR"/>
              </w:rPr>
              <w:t xml:space="preserve">   </w:t>
            </w:r>
          </w:p>
          <w:p w14:paraId="74B9A226" w14:textId="5D72076A" w:rsidR="000165E8" w:rsidRPr="00871991" w:rsidRDefault="00F33C42" w:rsidP="00BD3846">
            <w:pPr>
              <w:spacing w:after="100" w:line="295" w:lineRule="atLeast"/>
              <w:textAlignment w:val="baseline"/>
              <w:rPr>
                <w:rStyle w:val="bullet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</w:pPr>
            <w:r w:rsidRPr="00871991">
              <w:rPr>
                <w:rStyle w:val="span"/>
                <w:rFonts w:asciiTheme="minorHAnsi" w:eastAsia="Source Sans Pro" w:hAnsiTheme="minorHAnsi" w:cstheme="minorHAnsi"/>
                <w:color w:val="404040"/>
                <w:sz w:val="22"/>
                <w:szCs w:val="22"/>
                <w:lang w:val="fr-FR"/>
              </w:rPr>
              <w:t xml:space="preserve">   </w:t>
            </w:r>
            <w:r w:rsidR="003D0D6B" w:rsidRPr="00871991">
              <w:rPr>
                <w:rStyle w:val="span"/>
                <w:rFonts w:asciiTheme="minorHAnsi" w:eastAsia="Source Sans Pro" w:hAnsiTheme="minorHAnsi" w:cstheme="minorHAnsi"/>
                <w:color w:val="404040"/>
                <w:sz w:val="22"/>
                <w:szCs w:val="22"/>
                <w:lang w:val="fr-FR"/>
              </w:rPr>
              <w:t xml:space="preserve"> </w:t>
            </w:r>
            <w:r w:rsidR="007A4DF7" w:rsidRPr="00871991">
              <w:rPr>
                <w:rStyle w:val="span"/>
                <w:rFonts w:asciiTheme="minorHAnsi" w:eastAsia="Source Sans Pro" w:hAnsiTheme="minorHAnsi" w:cstheme="minorHAnsi"/>
                <w:b/>
                <w:bCs/>
                <w:color w:val="404040"/>
                <w:sz w:val="22"/>
                <w:szCs w:val="22"/>
                <w:lang w:val="en-US"/>
              </w:rPr>
              <w:t>LinkedIn</w:t>
            </w:r>
            <w:r w:rsidR="007B6599" w:rsidRPr="00871991">
              <w:rPr>
                <w:rStyle w:val="span"/>
                <w:rFonts w:asciiTheme="minorHAnsi" w:eastAsia="Source Sans Pro" w:hAnsiTheme="minorHAnsi" w:cstheme="minorHAnsi"/>
                <w:b/>
                <w:bCs/>
                <w:color w:val="404040"/>
                <w:sz w:val="22"/>
                <w:szCs w:val="22"/>
                <w:lang w:val="en-US"/>
              </w:rPr>
              <w:t xml:space="preserve"> :</w:t>
            </w:r>
            <w:r w:rsidR="00772C81" w:rsidRPr="00871991">
              <w:rPr>
                <w:rStyle w:val="documentaddresslinth-last-child1"/>
                <w:rFonts w:asciiTheme="minorHAnsi" w:eastAsia="Source Sans Pro" w:hAnsiTheme="minorHAnsi" w:cstheme="minorHAnsi"/>
                <w:color w:val="404040"/>
                <w:sz w:val="22"/>
                <w:szCs w:val="22"/>
                <w:lang w:val="en-US"/>
              </w:rPr>
              <w:t xml:space="preserve"> </w:t>
            </w:r>
            <w:hyperlink r:id="rId9" w:history="1">
              <w:r w:rsidR="003D0D6B" w:rsidRPr="00871991">
                <w:rPr>
                  <w:rStyle w:val="Hyperlink"/>
                  <w:rFonts w:asciiTheme="minorHAnsi" w:hAnsiTheme="minorHAnsi" w:cstheme="minorHAnsi"/>
                  <w:sz w:val="22"/>
                  <w:szCs w:val="22"/>
                  <w:lang w:val="en-US" w:eastAsia="es-ES"/>
                </w:rPr>
                <w:t>https://www.linkedin.com/in/kelly-o-mahony-0a545b257/</w:t>
              </w:r>
            </w:hyperlink>
            <w:r w:rsidR="003D0D6B"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 xml:space="preserve"> </w:t>
            </w:r>
          </w:p>
        </w:tc>
      </w:tr>
    </w:tbl>
    <w:p w14:paraId="43EC4519" w14:textId="77777777" w:rsidR="000165E8" w:rsidRPr="00871991" w:rsidRDefault="00772C81">
      <w:pPr>
        <w:spacing w:line="0" w:lineRule="auto"/>
        <w:rPr>
          <w:rFonts w:asciiTheme="minorHAnsi" w:hAnsiTheme="minorHAnsi" w:cstheme="minorHAnsi"/>
        </w:rPr>
        <w:sectPr w:rsidR="000165E8" w:rsidRPr="00871991">
          <w:headerReference w:type="default" r:id="rId10"/>
          <w:footerReference w:type="default" r:id="rId11"/>
          <w:pgSz w:w="11906" w:h="16838"/>
          <w:pgMar w:top="0" w:right="0" w:bottom="400" w:left="0" w:header="0" w:footer="0" w:gutter="0"/>
          <w:cols w:space="720"/>
        </w:sectPr>
      </w:pPr>
      <w:r w:rsidRPr="00871991">
        <w:rPr>
          <w:rFonts w:asciiTheme="minorHAnsi" w:hAnsiTheme="minorHAnsi" w:cstheme="minorHAnsi"/>
          <w:color w:val="FFFFFF"/>
          <w:sz w:val="0"/>
        </w:rPr>
        <w:t>.</w:t>
      </w:r>
    </w:p>
    <w:p w14:paraId="5A239E28" w14:textId="77777777" w:rsidR="000165E8" w:rsidRPr="00871991" w:rsidRDefault="000165E8">
      <w:pPr>
        <w:spacing w:line="0" w:lineRule="auto"/>
        <w:rPr>
          <w:rFonts w:asciiTheme="minorHAnsi" w:hAnsiTheme="minorHAnsi" w:cstheme="minorHAnsi"/>
        </w:rPr>
      </w:pPr>
    </w:p>
    <w:p w14:paraId="237748B6" w14:textId="77777777" w:rsidR="000165E8" w:rsidRPr="00871991" w:rsidRDefault="000165E8">
      <w:pPr>
        <w:rPr>
          <w:rFonts w:asciiTheme="minorHAnsi" w:hAnsiTheme="minorHAnsi" w:cstheme="minorHAnsi"/>
          <w:vanish/>
        </w:rPr>
      </w:pPr>
    </w:p>
    <w:tbl>
      <w:tblPr>
        <w:tblStyle w:val="parentContainer"/>
        <w:tblW w:w="10773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724"/>
        <w:gridCol w:w="4049"/>
      </w:tblGrid>
      <w:tr w:rsidR="000165E8" w:rsidRPr="002D11F6" w14:paraId="657F938E" w14:textId="77777777" w:rsidTr="00F909B6">
        <w:trPr>
          <w:trHeight w:val="9923"/>
          <w:tblCellSpacing w:w="0" w:type="dxa"/>
        </w:trPr>
        <w:tc>
          <w:tcPr>
            <w:tcW w:w="6724" w:type="dxa"/>
            <w:tcBorders>
              <w:right w:val="single" w:sz="8" w:space="0" w:color="404040"/>
            </w:tcBorders>
            <w:tcMar>
              <w:top w:w="0" w:type="dxa"/>
              <w:left w:w="0" w:type="dxa"/>
              <w:bottom w:w="160" w:type="dxa"/>
              <w:right w:w="170" w:type="dxa"/>
            </w:tcMar>
            <w:hideMark/>
          </w:tcPr>
          <w:p w14:paraId="322D4256" w14:textId="77777777" w:rsidR="000165E8" w:rsidRPr="00871991" w:rsidRDefault="00772C81">
            <w:pPr>
              <w:pStyle w:val="documentsectionTitle"/>
              <w:spacing w:before="400" w:after="120"/>
              <w:ind w:right="480"/>
              <w:rPr>
                <w:rStyle w:val="documentleft-box"/>
                <w:rFonts w:asciiTheme="minorHAnsi" w:hAnsiTheme="minorHAnsi" w:cstheme="minorHAnsi"/>
              </w:rPr>
            </w:pPr>
            <w:r w:rsidRPr="00871991">
              <w:rPr>
                <w:rStyle w:val="documentleft-box"/>
                <w:rFonts w:asciiTheme="minorHAnsi" w:hAnsiTheme="minorHAnsi" w:cstheme="minorHAnsi"/>
              </w:rPr>
              <w:t>Professional Summary</w:t>
            </w:r>
          </w:p>
          <w:p w14:paraId="66E6BD95" w14:textId="33C11589" w:rsidR="000A3349" w:rsidRPr="00871991" w:rsidRDefault="00A8748A" w:rsidP="00A8748A">
            <w:pPr>
              <w:spacing w:line="295" w:lineRule="atLeast"/>
              <w:textAlignment w:val="baseline"/>
              <w:rPr>
                <w:rStyle w:val="documentleft-box"/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 xml:space="preserve">With my current Full Stack Developer course and IT Specialist Python course, along with a genuine passion for technology and determination to excel in the industry, I am confident in my ability to make a valuable contribution to your team. I have practical experience in CSS, HTML, JavaScript, Python, SEO, and eCommerce, and possess strong problem-solving abilities, attention to detail, and effective communication skills. I thrive in fast-paced, collaborative environments, and I am eager to join your team, contribute my skills, and continuously </w:t>
            </w:r>
            <w:r w:rsidRPr="00871991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val="en-US" w:eastAsia="es-ES"/>
              </w:rPr>
              <w:t xml:space="preserve">learn and grow as a Full Stack Developer. Thank you for considering my application and </w:t>
            </w:r>
            <w:r w:rsidRPr="00871991">
              <w:rPr>
                <w:rStyle w:val="documentleft-box"/>
                <w:rFonts w:asciiTheme="minorHAnsi" w:eastAsia="Source Sans Pro" w:hAnsiTheme="minorHAnsi" w:cstheme="minorHAnsi"/>
                <w:color w:val="000000" w:themeColor="text1"/>
                <w:sz w:val="22"/>
                <w:szCs w:val="22"/>
              </w:rPr>
              <w:t>I am confident that my willingness to learn and strong foundation in completing my tasks will enable me to excel in this field.</w:t>
            </w:r>
            <w:r w:rsidRPr="00871991">
              <w:rPr>
                <w:rFonts w:asciiTheme="minorHAnsi" w:hAnsiTheme="minorHAnsi" w:cstheme="minorHAnsi"/>
                <w:color w:val="000000" w:themeColor="text1"/>
                <w:lang w:val="en-US" w:eastAsia="es-ES"/>
              </w:rPr>
              <w:t xml:space="preserve"> </w:t>
            </w:r>
            <w:r w:rsidRPr="00871991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val="en-US" w:eastAsia="es-ES"/>
              </w:rPr>
              <w:t>I look forward to the opportunity to discuss how my qualifications align with your requirements.</w:t>
            </w:r>
          </w:p>
          <w:p w14:paraId="4BB4E501" w14:textId="3919A4B5" w:rsidR="00DB0AB2" w:rsidRPr="00871991" w:rsidRDefault="00DB0AB2" w:rsidP="00C3481A">
            <w:pPr>
              <w:pStyle w:val="p"/>
              <w:ind w:right="480"/>
              <w:rPr>
                <w:rStyle w:val="document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</w:p>
          <w:p w14:paraId="7713F476" w14:textId="77777777" w:rsidR="00C5481C" w:rsidRPr="00871991" w:rsidRDefault="00C5481C" w:rsidP="00C5481C">
            <w:pPr>
              <w:shd w:val="clear" w:color="auto" w:fill="FAFAFA"/>
              <w:spacing w:after="90" w:line="373" w:lineRule="atLeast"/>
              <w:textAlignment w:val="baseline"/>
              <w:rPr>
                <w:rFonts w:asciiTheme="minorHAnsi" w:hAnsiTheme="minorHAnsi" w:cstheme="minorHAnsi"/>
                <w:b/>
                <w:bCs/>
                <w:caps/>
                <w:color w:val="000000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b/>
                <w:bCs/>
                <w:caps/>
                <w:color w:val="000000"/>
                <w:lang w:val="en-US" w:eastAsia="es-ES"/>
              </w:rPr>
              <w:t>WORK EXPERIENCE</w:t>
            </w:r>
          </w:p>
          <w:p w14:paraId="53964D39" w14:textId="77777777" w:rsidR="00C5481C" w:rsidRPr="00871991" w:rsidRDefault="00C5481C" w:rsidP="00C5481C">
            <w:pPr>
              <w:shd w:val="clear" w:color="auto" w:fill="FAFAFA"/>
              <w:spacing w:line="373" w:lineRule="atLeast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Software Engineer Freelancer</w:t>
            </w:r>
          </w:p>
          <w:p w14:paraId="481D7560" w14:textId="77777777" w:rsidR="00C5481C" w:rsidRPr="00871991" w:rsidRDefault="00C5481C" w:rsidP="00C5481C">
            <w:pPr>
              <w:shd w:val="clear" w:color="auto" w:fill="FAFAFA"/>
              <w:spacing w:after="30" w:line="373" w:lineRule="atLeast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Software Engineer Freelancer</w:t>
            </w:r>
          </w:p>
          <w:p w14:paraId="2D2CAC68" w14:textId="77777777" w:rsidR="00C5481C" w:rsidRPr="00871991" w:rsidRDefault="00C5481C" w:rsidP="00C5481C">
            <w:pPr>
              <w:shd w:val="clear" w:color="auto" w:fill="FAFAFA"/>
              <w:spacing w:line="295" w:lineRule="atLeast"/>
              <w:textAlignment w:val="baseline"/>
              <w:rPr>
                <w:rFonts w:asciiTheme="minorHAnsi" w:hAnsiTheme="minorHAnsi" w:cstheme="minorHAnsi"/>
                <w:color w:val="666666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color w:val="666666"/>
                <w:sz w:val="22"/>
                <w:szCs w:val="22"/>
                <w:bdr w:val="none" w:sz="0" w:space="0" w:color="auto" w:frame="1"/>
                <w:lang w:val="en-US" w:eastAsia="es-ES"/>
              </w:rPr>
              <w:t>May 2023 - current</w:t>
            </w:r>
          </w:p>
          <w:p w14:paraId="25DEE507" w14:textId="77777777" w:rsidR="00C5481C" w:rsidRPr="00871991" w:rsidRDefault="00C5481C" w:rsidP="00C5481C">
            <w:pPr>
              <w:shd w:val="clear" w:color="auto" w:fill="FAFAFA"/>
              <w:spacing w:after="45" w:line="295" w:lineRule="atLeast"/>
              <w:jc w:val="right"/>
              <w:textAlignment w:val="baseline"/>
              <w:rPr>
                <w:rFonts w:asciiTheme="minorHAnsi" w:hAnsiTheme="minorHAnsi" w:cstheme="minorHAnsi"/>
                <w:color w:val="666666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color w:val="666666"/>
                <w:sz w:val="22"/>
                <w:szCs w:val="22"/>
                <w:lang w:val="en-US" w:eastAsia="es-ES"/>
              </w:rPr>
              <w:t>Online</w:t>
            </w:r>
          </w:p>
          <w:p w14:paraId="73050FD0" w14:textId="77777777" w:rsidR="00C5481C" w:rsidRPr="00871991" w:rsidRDefault="00C5481C" w:rsidP="00C5481C">
            <w:pPr>
              <w:numPr>
                <w:ilvl w:val="0"/>
                <w:numId w:val="12"/>
              </w:numPr>
              <w:shd w:val="clear" w:color="auto" w:fill="FAFAFA"/>
              <w:spacing w:after="45" w:line="295" w:lineRule="atLeast"/>
              <w:ind w:left="1215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Used Visual Studio Code for effective code editing and debugging, increasing code quality by 18%.</w:t>
            </w:r>
          </w:p>
          <w:p w14:paraId="243C8956" w14:textId="77777777" w:rsidR="00C5481C" w:rsidRPr="00871991" w:rsidRDefault="00C5481C" w:rsidP="00C5481C">
            <w:pPr>
              <w:numPr>
                <w:ilvl w:val="0"/>
                <w:numId w:val="12"/>
              </w:numPr>
              <w:shd w:val="clear" w:color="auto" w:fill="FAFAFA"/>
              <w:spacing w:after="45" w:line="295" w:lineRule="atLeast"/>
              <w:ind w:left="1215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Tested software for bugs and operating speed, fixing bugs and documenting processes to increase efficiency by 18%</w:t>
            </w:r>
          </w:p>
          <w:p w14:paraId="416D7BF0" w14:textId="77777777" w:rsidR="00C5481C" w:rsidRPr="00871991" w:rsidRDefault="00C5481C" w:rsidP="00C5481C">
            <w:pPr>
              <w:numPr>
                <w:ilvl w:val="0"/>
                <w:numId w:val="12"/>
              </w:numPr>
              <w:shd w:val="clear" w:color="auto" w:fill="FAFAFA"/>
              <w:spacing w:after="45" w:line="295" w:lineRule="atLeast"/>
              <w:ind w:left="1215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Integrated third-party APIs with Python to enhance app functionality and increase user satisfaction by 24%.</w:t>
            </w:r>
          </w:p>
          <w:p w14:paraId="20387BE8" w14:textId="77777777" w:rsidR="00C5481C" w:rsidRPr="00871991" w:rsidRDefault="00C5481C" w:rsidP="00C5481C">
            <w:pPr>
              <w:numPr>
                <w:ilvl w:val="0"/>
                <w:numId w:val="12"/>
              </w:numPr>
              <w:shd w:val="clear" w:color="auto" w:fill="FAFAFA"/>
              <w:spacing w:after="160" w:line="295" w:lineRule="atLeast"/>
              <w:ind w:left="1215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Cut merge conflicts by 13% using Git for version control and collaboration.</w:t>
            </w:r>
          </w:p>
          <w:p w14:paraId="654E8C06" w14:textId="77777777" w:rsidR="0048634F" w:rsidRPr="00871991" w:rsidRDefault="00C5481C" w:rsidP="0048634F">
            <w:pPr>
              <w:shd w:val="clear" w:color="auto" w:fill="FAFAFA"/>
              <w:spacing w:line="373" w:lineRule="atLeast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Starbuck</w:t>
            </w:r>
            <w:r w:rsidR="0048634F"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s</w:t>
            </w:r>
          </w:p>
          <w:p w14:paraId="4FCE7D62" w14:textId="3E8DE9C9" w:rsidR="00C5481C" w:rsidRPr="00871991" w:rsidRDefault="00C5481C" w:rsidP="0048634F">
            <w:pPr>
              <w:shd w:val="clear" w:color="auto" w:fill="FAFAFA"/>
              <w:spacing w:line="373" w:lineRule="atLeast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Supervisor</w:t>
            </w:r>
          </w:p>
          <w:p w14:paraId="3FACF896" w14:textId="77777777" w:rsidR="00C5481C" w:rsidRPr="00871991" w:rsidRDefault="00C5481C" w:rsidP="00C5481C">
            <w:pPr>
              <w:shd w:val="clear" w:color="auto" w:fill="FAFAFA"/>
              <w:spacing w:line="295" w:lineRule="atLeast"/>
              <w:textAlignment w:val="baseline"/>
              <w:rPr>
                <w:rFonts w:asciiTheme="minorHAnsi" w:hAnsiTheme="minorHAnsi" w:cstheme="minorHAnsi"/>
                <w:color w:val="666666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color w:val="666666"/>
                <w:sz w:val="22"/>
                <w:szCs w:val="22"/>
                <w:bdr w:val="none" w:sz="0" w:space="0" w:color="auto" w:frame="1"/>
                <w:lang w:val="en-US" w:eastAsia="es-ES"/>
              </w:rPr>
              <w:t>April 2017 - October 2022</w:t>
            </w:r>
          </w:p>
          <w:p w14:paraId="69C9601E" w14:textId="77777777" w:rsidR="00C5481C" w:rsidRPr="00871991" w:rsidRDefault="00C5481C" w:rsidP="00C5481C">
            <w:pPr>
              <w:shd w:val="clear" w:color="auto" w:fill="FAFAFA"/>
              <w:spacing w:after="45" w:line="295" w:lineRule="atLeast"/>
              <w:jc w:val="right"/>
              <w:textAlignment w:val="baseline"/>
              <w:rPr>
                <w:rFonts w:asciiTheme="minorHAnsi" w:hAnsiTheme="minorHAnsi" w:cstheme="minorHAnsi"/>
                <w:color w:val="666666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color w:val="666666"/>
                <w:sz w:val="22"/>
                <w:szCs w:val="22"/>
                <w:lang w:val="en-US" w:eastAsia="es-ES"/>
              </w:rPr>
              <w:t>Ireland and Spain</w:t>
            </w:r>
          </w:p>
          <w:p w14:paraId="6D793FA1" w14:textId="77777777" w:rsidR="00C5481C" w:rsidRPr="00871991" w:rsidRDefault="00C5481C" w:rsidP="00C5481C">
            <w:pPr>
              <w:numPr>
                <w:ilvl w:val="0"/>
                <w:numId w:val="13"/>
              </w:numPr>
              <w:shd w:val="clear" w:color="auto" w:fill="FAFAFA"/>
              <w:spacing w:after="45" w:line="295" w:lineRule="atLeast"/>
              <w:ind w:left="1215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Managed inventory by ordering popular supplies in advance, ensuring 0 instances of reduced popular stock</w:t>
            </w:r>
          </w:p>
          <w:p w14:paraId="5F8AF06F" w14:textId="77777777" w:rsidR="00C5481C" w:rsidRPr="00871991" w:rsidRDefault="00C5481C" w:rsidP="00C5481C">
            <w:pPr>
              <w:numPr>
                <w:ilvl w:val="0"/>
                <w:numId w:val="13"/>
              </w:numPr>
              <w:shd w:val="clear" w:color="auto" w:fill="FAFAFA"/>
              <w:spacing w:after="45" w:line="295" w:lineRule="atLeast"/>
              <w:ind w:left="1215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Conducted training events 10 times a year to provide staff with information on products, trends, and sales techniques</w:t>
            </w:r>
          </w:p>
          <w:p w14:paraId="7036B05B" w14:textId="77777777" w:rsidR="00C5481C" w:rsidRPr="00871991" w:rsidRDefault="00C5481C" w:rsidP="00C5481C">
            <w:pPr>
              <w:numPr>
                <w:ilvl w:val="0"/>
                <w:numId w:val="13"/>
              </w:numPr>
              <w:shd w:val="clear" w:color="auto" w:fill="FAFAFA"/>
              <w:spacing w:after="45" w:line="295" w:lineRule="atLeast"/>
              <w:ind w:left="1215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Overhauled employee training program to focus on personal development and manager training, increasing employee retention by 37% and overall ROI by 21%</w:t>
            </w:r>
          </w:p>
          <w:p w14:paraId="7D1891AF" w14:textId="77777777" w:rsidR="00C5481C" w:rsidRPr="00871991" w:rsidRDefault="00C5481C" w:rsidP="00C5481C">
            <w:pPr>
              <w:numPr>
                <w:ilvl w:val="0"/>
                <w:numId w:val="13"/>
              </w:numPr>
              <w:shd w:val="clear" w:color="auto" w:fill="FAFAFA"/>
              <w:spacing w:after="45" w:line="295" w:lineRule="atLeast"/>
              <w:ind w:left="1215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lastRenderedPageBreak/>
              <w:t>Coached employees on modern sales practices and customer service techniques, increasing productivity by 17%</w:t>
            </w:r>
          </w:p>
          <w:p w14:paraId="3299E5E1" w14:textId="77777777" w:rsidR="00C5481C" w:rsidRPr="00871991" w:rsidRDefault="00C5481C" w:rsidP="00C5481C">
            <w:pPr>
              <w:numPr>
                <w:ilvl w:val="0"/>
                <w:numId w:val="13"/>
              </w:numPr>
              <w:shd w:val="clear" w:color="auto" w:fill="FAFAFA"/>
              <w:spacing w:after="45" w:line="295" w:lineRule="atLeast"/>
              <w:ind w:left="1215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Implemented customer surveys at checkout and enforced changes based on feedback, increasing customer satisfaction by 29%</w:t>
            </w:r>
          </w:p>
          <w:p w14:paraId="5514B397" w14:textId="77777777" w:rsidR="00C5481C" w:rsidRPr="00871991" w:rsidRDefault="00C5481C" w:rsidP="00C5481C">
            <w:pPr>
              <w:numPr>
                <w:ilvl w:val="0"/>
                <w:numId w:val="13"/>
              </w:numPr>
              <w:shd w:val="clear" w:color="auto" w:fill="FAFAFA"/>
              <w:spacing w:after="45" w:line="295" w:lineRule="atLeast"/>
              <w:ind w:left="1215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Analyzed operational costs and designed annual sales targets, increasing revenue by 8%</w:t>
            </w:r>
          </w:p>
          <w:p w14:paraId="163A934E" w14:textId="77777777" w:rsidR="00C5481C" w:rsidRPr="00871991" w:rsidRDefault="00C5481C" w:rsidP="00C5481C">
            <w:pPr>
              <w:numPr>
                <w:ilvl w:val="0"/>
                <w:numId w:val="13"/>
              </w:numPr>
              <w:shd w:val="clear" w:color="auto" w:fill="FAFAFA"/>
              <w:spacing w:after="160" w:line="295" w:lineRule="atLeast"/>
              <w:ind w:left="1215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Recommended products, located items, and answered store questions for 55+ customers per shift</w:t>
            </w:r>
          </w:p>
          <w:p w14:paraId="6031DCF1" w14:textId="77777777" w:rsidR="00C5481C" w:rsidRPr="00871991" w:rsidRDefault="00C5481C" w:rsidP="00C5481C">
            <w:pPr>
              <w:shd w:val="clear" w:color="auto" w:fill="FAFAFA"/>
              <w:spacing w:line="373" w:lineRule="atLeast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Cambly</w:t>
            </w:r>
          </w:p>
          <w:p w14:paraId="73F5FFEF" w14:textId="77777777" w:rsidR="00C5481C" w:rsidRPr="00871991" w:rsidRDefault="00C5481C" w:rsidP="00C5481C">
            <w:pPr>
              <w:shd w:val="clear" w:color="auto" w:fill="FAFAFA"/>
              <w:spacing w:after="30" w:line="373" w:lineRule="atLeast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English Tutor</w:t>
            </w:r>
          </w:p>
          <w:p w14:paraId="3F6873BA" w14:textId="77777777" w:rsidR="00C5481C" w:rsidRPr="00871991" w:rsidRDefault="00C5481C" w:rsidP="00C5481C">
            <w:pPr>
              <w:shd w:val="clear" w:color="auto" w:fill="FAFAFA"/>
              <w:spacing w:line="295" w:lineRule="atLeast"/>
              <w:textAlignment w:val="baseline"/>
              <w:rPr>
                <w:rFonts w:asciiTheme="minorHAnsi" w:hAnsiTheme="minorHAnsi" w:cstheme="minorHAnsi"/>
                <w:color w:val="666666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color w:val="666666"/>
                <w:sz w:val="22"/>
                <w:szCs w:val="22"/>
                <w:bdr w:val="none" w:sz="0" w:space="0" w:color="auto" w:frame="1"/>
                <w:lang w:val="en-US" w:eastAsia="es-ES"/>
              </w:rPr>
              <w:t>April 2020 - January 2023</w:t>
            </w:r>
          </w:p>
          <w:p w14:paraId="252C82CF" w14:textId="77777777" w:rsidR="00C5481C" w:rsidRPr="00871991" w:rsidRDefault="00C5481C" w:rsidP="00C5481C">
            <w:pPr>
              <w:shd w:val="clear" w:color="auto" w:fill="FAFAFA"/>
              <w:spacing w:after="45" w:line="295" w:lineRule="atLeast"/>
              <w:jc w:val="right"/>
              <w:textAlignment w:val="baseline"/>
              <w:rPr>
                <w:rFonts w:asciiTheme="minorHAnsi" w:hAnsiTheme="minorHAnsi" w:cstheme="minorHAnsi"/>
                <w:color w:val="666666"/>
                <w:sz w:val="22"/>
                <w:szCs w:val="22"/>
                <w:lang w:val="es-ES" w:eastAsia="es-ES"/>
              </w:rPr>
            </w:pPr>
            <w:r w:rsidRPr="00871991">
              <w:rPr>
                <w:rFonts w:asciiTheme="minorHAnsi" w:hAnsiTheme="minorHAnsi" w:cstheme="minorHAnsi"/>
                <w:color w:val="666666"/>
                <w:sz w:val="22"/>
                <w:szCs w:val="22"/>
                <w:lang w:val="es-ES" w:eastAsia="es-ES"/>
              </w:rPr>
              <w:t>Spain</w:t>
            </w:r>
          </w:p>
          <w:p w14:paraId="37A309AE" w14:textId="77777777" w:rsidR="00C5481C" w:rsidRPr="00871991" w:rsidRDefault="00C5481C" w:rsidP="00C5481C">
            <w:pPr>
              <w:numPr>
                <w:ilvl w:val="0"/>
                <w:numId w:val="14"/>
              </w:numPr>
              <w:shd w:val="clear" w:color="auto" w:fill="FAFAFA"/>
              <w:spacing w:after="45" w:line="295" w:lineRule="atLeast"/>
              <w:ind w:left="1215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Methodically planned and executed on lesson plans, including collecting necessary resources to complete a given lesson</w:t>
            </w:r>
          </w:p>
          <w:p w14:paraId="04B720D2" w14:textId="77777777" w:rsidR="00C5481C" w:rsidRPr="00871991" w:rsidRDefault="00C5481C" w:rsidP="00C5481C">
            <w:pPr>
              <w:numPr>
                <w:ilvl w:val="0"/>
                <w:numId w:val="14"/>
              </w:numPr>
              <w:shd w:val="clear" w:color="auto" w:fill="FAFAFA"/>
              <w:spacing w:after="45" w:line="295" w:lineRule="atLeast"/>
              <w:ind w:left="1215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Taught over 100 students concurrently while providing a high degree of education customization when required</w:t>
            </w:r>
          </w:p>
          <w:p w14:paraId="0072CC25" w14:textId="77777777" w:rsidR="00C5481C" w:rsidRPr="00871991" w:rsidRDefault="00C5481C" w:rsidP="00C5481C">
            <w:pPr>
              <w:numPr>
                <w:ilvl w:val="0"/>
                <w:numId w:val="14"/>
              </w:numPr>
              <w:shd w:val="clear" w:color="auto" w:fill="FAFAFA"/>
              <w:spacing w:after="45" w:line="295" w:lineRule="atLeast"/>
              <w:ind w:left="1215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Built relationships with over 100 students and ensured all students felt attended to with personalized feedback, class discussions, and encouragement</w:t>
            </w:r>
          </w:p>
          <w:p w14:paraId="4F0E4F3A" w14:textId="77777777" w:rsidR="00C5481C" w:rsidRPr="00871991" w:rsidRDefault="00C5481C" w:rsidP="00C5481C">
            <w:pPr>
              <w:numPr>
                <w:ilvl w:val="0"/>
                <w:numId w:val="14"/>
              </w:numPr>
              <w:shd w:val="clear" w:color="auto" w:fill="FAFAFA"/>
              <w:spacing w:after="160" w:line="295" w:lineRule="atLeast"/>
              <w:ind w:left="1215"/>
              <w:textAlignment w:val="baseline"/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</w:pPr>
            <w:r w:rsidRPr="00871991">
              <w:rPr>
                <w:rFonts w:asciiTheme="minorHAnsi" w:hAnsiTheme="minorHAnsi" w:cstheme="minorHAnsi"/>
                <w:sz w:val="22"/>
                <w:szCs w:val="22"/>
                <w:lang w:val="en-US" w:eastAsia="es-ES"/>
              </w:rPr>
              <w:t>Designed and implemented performance improvement plans for underperforming students in consultation with parents and administrative staff</w:t>
            </w:r>
          </w:p>
          <w:p w14:paraId="3D7CC810" w14:textId="77777777" w:rsidR="00C5481C" w:rsidRPr="00871991" w:rsidRDefault="00C5481C" w:rsidP="00230B9C">
            <w:pPr>
              <w:pStyle w:val="documentexprSecsinglecolumndispBlknotnth-last-child1"/>
              <w:pBdr>
                <w:bottom w:val="none" w:sz="0" w:space="0" w:color="auto"/>
              </w:pBdr>
              <w:ind w:right="480"/>
              <w:rPr>
                <w:rStyle w:val="documenttxtBold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</w:pPr>
          </w:p>
          <w:p w14:paraId="5FE8D44C" w14:textId="78DD7F6C" w:rsidR="00A930CC" w:rsidRPr="00871991" w:rsidRDefault="00772C81" w:rsidP="00A930CC">
            <w:pPr>
              <w:pStyle w:val="documentsectionTitle"/>
              <w:spacing w:before="480" w:after="120"/>
              <w:ind w:right="480"/>
              <w:rPr>
                <w:rStyle w:val="documentleft-box"/>
                <w:rFonts w:asciiTheme="minorHAnsi" w:hAnsiTheme="minorHAnsi" w:cstheme="minorHAnsi"/>
                <w:sz w:val="24"/>
                <w:szCs w:val="24"/>
              </w:rPr>
            </w:pPr>
            <w:r w:rsidRPr="00871991">
              <w:rPr>
                <w:rStyle w:val="documentleft-box"/>
                <w:rFonts w:asciiTheme="minorHAnsi" w:hAnsiTheme="minorHAnsi" w:cstheme="minorHAnsi"/>
                <w:sz w:val="24"/>
                <w:szCs w:val="24"/>
              </w:rPr>
              <w:t>Personal Information</w:t>
            </w:r>
          </w:p>
          <w:p w14:paraId="39574EAE" w14:textId="2FD50218" w:rsidR="000165E8" w:rsidRPr="00871991" w:rsidRDefault="00B900E5" w:rsidP="00A930CC">
            <w:pPr>
              <w:pStyle w:val="documentleft-boxsinglecolumn"/>
              <w:ind w:right="480"/>
              <w:rPr>
                <w:rStyle w:val="documentlef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</w:pPr>
            <w:r w:rsidRPr="00871991">
              <w:rPr>
                <w:rStyle w:val="documentlef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  <w:t>Throughout my career, I have continuously sought growth and embraced new challenges. From starting as a trainee barista to becoming a Holding Manager at Starbucks by the age of 22, I have consistently pushed myself to excel. Seeking new experiences, I worked and studied in Spain, immersing myself in the culture and becoming fluent in both English and Spanish. Alongside my hospitality background and a bachelor’s degree in Spanish and French, I have pursued technical education, completing a Full Stack Developer course from Code Institute and an IT Specialist Python course. My diverse experiences, language proficiency, and technical skills make me a valuable asset as a Full Stack Developer.</w:t>
            </w:r>
          </w:p>
        </w:tc>
        <w:tc>
          <w:tcPr>
            <w:tcW w:w="4049" w:type="dxa"/>
            <w:tcMar>
              <w:top w:w="0" w:type="dxa"/>
              <w:left w:w="160" w:type="dxa"/>
              <w:bottom w:w="0" w:type="dxa"/>
              <w:right w:w="0" w:type="dxa"/>
            </w:tcMar>
            <w:hideMark/>
          </w:tcPr>
          <w:p w14:paraId="51512D81" w14:textId="77777777" w:rsidR="007E6C05" w:rsidRPr="002D11F6" w:rsidRDefault="007E6C05" w:rsidP="0019300E">
            <w:pPr>
              <w:pStyle w:val="divdocumentulli"/>
              <w:ind w:right="320"/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</w:p>
          <w:tbl>
            <w:tblPr>
              <w:tblStyle w:val="documentheadingTable"/>
              <w:tblW w:w="5000" w:type="pct"/>
              <w:tblCellSpacing w:w="0" w:type="dxa"/>
              <w:tblInd w:w="16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889"/>
            </w:tblGrid>
            <w:tr w:rsidR="000165E8" w:rsidRPr="002D11F6" w14:paraId="56C97615" w14:textId="77777777">
              <w:trPr>
                <w:tblCellSpacing w:w="0" w:type="dxa"/>
              </w:trPr>
              <w:tc>
                <w:tcPr>
                  <w:tcW w:w="3252" w:type="dxa"/>
                  <w:tcMar>
                    <w:top w:w="480" w:type="dxa"/>
                    <w:left w:w="0" w:type="dxa"/>
                    <w:bottom w:w="160" w:type="dxa"/>
                    <w:right w:w="500" w:type="dxa"/>
                  </w:tcMar>
                  <w:vAlign w:val="bottom"/>
                  <w:hideMark/>
                </w:tcPr>
                <w:p w14:paraId="7993552B" w14:textId="77777777" w:rsidR="000165E8" w:rsidRDefault="001B2DC7">
                  <w:pPr>
                    <w:rPr>
                      <w:rStyle w:val="documentparentContainerright-boxsectionheadingsectionTitle"/>
                      <w:rFonts w:asciiTheme="minorHAnsi" w:eastAsia="Montserrat" w:hAnsiTheme="minorHAnsi" w:cstheme="minorHAnsi"/>
                      <w:b/>
                      <w:bCs/>
                      <w:caps/>
                      <w:color w:val="404040"/>
                      <w:spacing w:val="20"/>
                    </w:rPr>
                  </w:pPr>
                  <w:r w:rsidRPr="002D11F6">
                    <w:rPr>
                      <w:rFonts w:asciiTheme="minorHAnsi" w:hAnsiTheme="minorHAnsi" w:cstheme="minorHAnsi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2CBA007F" wp14:editId="7FB22489">
                            <wp:simplePos x="0" y="0"/>
                            <wp:positionH relativeFrom="column">
                              <wp:posOffset>-241300</wp:posOffset>
                            </wp:positionH>
                            <wp:positionV relativeFrom="paragraph">
                              <wp:posOffset>88900</wp:posOffset>
                            </wp:positionV>
                            <wp:extent cx="63500" cy="63500"/>
                            <wp:effectExtent l="8890" t="9525" r="13335" b="12700"/>
                            <wp:wrapNone/>
                            <wp:docPr id="2" name="Oval 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404040"/>
                                    </a:solidFill>
                                    <a:ln w="9525">
                                      <a:solidFill>
                                        <a:srgbClr val="40404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du="http://schemas.microsoft.com/office/word/2023/wordml/word16du">
                        <w:pict>
                          <v:oval w14:anchorId="380A0A1C" id="Oval 3" o:spid="_x0000_s1026" style="position:absolute;margin-left:-19pt;margin-top:7pt;width:5pt;height: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" fillcolor="#404040" strokecolor="#404040"/>
                        </w:pict>
                      </mc:Fallback>
                    </mc:AlternateContent>
                  </w:r>
                  <w:r w:rsidR="00772C81" w:rsidRPr="002D11F6">
                    <w:rPr>
                      <w:rStyle w:val="documentparentContainerright-boxsectionheadingsectionTitle"/>
                      <w:rFonts w:asciiTheme="minorHAnsi" w:eastAsia="Montserrat" w:hAnsiTheme="minorHAnsi" w:cstheme="minorHAnsi"/>
                      <w:b/>
                      <w:bCs/>
                      <w:caps/>
                      <w:color w:val="404040"/>
                      <w:spacing w:val="20"/>
                    </w:rPr>
                    <w:t>Education</w:t>
                  </w:r>
                </w:p>
                <w:p w14:paraId="068927D3" w14:textId="7030A350" w:rsidR="00F909B6" w:rsidRPr="002D11F6" w:rsidRDefault="00F909B6">
                  <w:pPr>
                    <w:rPr>
                      <w:rStyle w:val="documentright-box"/>
                      <w:rFonts w:asciiTheme="minorHAnsi" w:eastAsia="Source Sans Pro" w:hAnsiTheme="minorHAnsi" w:cstheme="minorHAnsi"/>
                      <w:color w:val="404040"/>
                    </w:rPr>
                  </w:pPr>
                </w:p>
              </w:tc>
            </w:tr>
          </w:tbl>
          <w:p w14:paraId="6C31D0C7" w14:textId="759C7157" w:rsidR="00124FBE" w:rsidRPr="00F17DB6" w:rsidRDefault="00124FBE" w:rsidP="000108DC">
            <w:pPr>
              <w:pStyle w:val="Heading1"/>
              <w:shd w:val="clear" w:color="auto" w:fill="FFFFFF"/>
              <w:spacing w:before="120" w:after="0"/>
              <w:rPr>
                <w:rFonts w:asciiTheme="minorHAnsi" w:hAnsiTheme="minorHAnsi" w:cstheme="minorHAnsi"/>
                <w:b w:val="0"/>
                <w:bCs w:val="0"/>
                <w:color w:val="404040" w:themeColor="text1" w:themeTint="BF"/>
                <w:sz w:val="22"/>
                <w:szCs w:val="22"/>
              </w:rPr>
            </w:pPr>
            <w:r w:rsidRPr="00F17DB6">
              <w:rPr>
                <w:rFonts w:asciiTheme="minorHAnsi" w:hAnsiTheme="minorHAnsi" w:cstheme="minorHAnsi"/>
                <w:b w:val="0"/>
                <w:bCs w:val="0"/>
                <w:color w:val="404040" w:themeColor="text1" w:themeTint="BF"/>
                <w:sz w:val="22"/>
                <w:szCs w:val="22"/>
              </w:rPr>
              <w:t>Code Institute</w:t>
            </w:r>
          </w:p>
          <w:p w14:paraId="0883A551" w14:textId="1AA741CF" w:rsidR="00124FBE" w:rsidRPr="00F17DB6" w:rsidRDefault="00124FBE" w:rsidP="00124FBE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7DB6">
              <w:rPr>
                <w:rFonts w:asciiTheme="minorHAnsi" w:hAnsiTheme="minorHAnsi" w:cstheme="minorHAnsi"/>
                <w:sz w:val="22"/>
                <w:szCs w:val="22"/>
              </w:rPr>
              <w:t>Full</w:t>
            </w:r>
            <w:r w:rsidR="00784D8C" w:rsidRPr="00F17DB6">
              <w:rPr>
                <w:rFonts w:asciiTheme="minorHAnsi" w:hAnsiTheme="minorHAnsi" w:cstheme="minorHAnsi"/>
                <w:sz w:val="22"/>
                <w:szCs w:val="22"/>
              </w:rPr>
              <w:t xml:space="preserve"> Stack Developer</w:t>
            </w:r>
          </w:p>
          <w:p w14:paraId="6156A09C" w14:textId="6BA2A2F9" w:rsidR="00784D8C" w:rsidRPr="00F17DB6" w:rsidRDefault="00784D8C" w:rsidP="00124FBE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7DB6">
              <w:rPr>
                <w:rFonts w:asciiTheme="minorHAnsi" w:hAnsiTheme="minorHAnsi" w:cstheme="minorHAnsi"/>
                <w:sz w:val="22"/>
                <w:szCs w:val="22"/>
              </w:rPr>
              <w:t>HTML, CSS, JavaScript, Python</w:t>
            </w:r>
          </w:p>
          <w:p w14:paraId="6630EBCC" w14:textId="5EE42BB3" w:rsidR="00784D8C" w:rsidRPr="00F17DB6" w:rsidRDefault="00784D8C" w:rsidP="00124FBE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7DB6">
              <w:rPr>
                <w:rFonts w:asciiTheme="minorHAnsi" w:hAnsiTheme="minorHAnsi" w:cstheme="minorHAnsi"/>
                <w:sz w:val="22"/>
                <w:szCs w:val="22"/>
              </w:rPr>
              <w:t>January 2023 - current</w:t>
            </w:r>
          </w:p>
          <w:p w14:paraId="175AE1CE" w14:textId="77777777" w:rsidR="00784D8C" w:rsidRPr="00F17DB6" w:rsidRDefault="00784D8C" w:rsidP="00124FBE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A9C006C" w14:textId="68E03049" w:rsidR="00784D8C" w:rsidRPr="00F17DB6" w:rsidRDefault="00784D8C" w:rsidP="00124FBE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7DB6">
              <w:rPr>
                <w:rFonts w:asciiTheme="minorHAnsi" w:hAnsiTheme="minorHAnsi" w:cstheme="minorHAnsi"/>
                <w:sz w:val="22"/>
                <w:szCs w:val="22"/>
              </w:rPr>
              <w:t>Solas Ireland</w:t>
            </w:r>
          </w:p>
          <w:p w14:paraId="6BE7B3B3" w14:textId="6DD41A4F" w:rsidR="00F909B6" w:rsidRPr="00F17DB6" w:rsidRDefault="00F909B6" w:rsidP="00124FBE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7DB6">
              <w:rPr>
                <w:rFonts w:asciiTheme="minorHAnsi" w:hAnsiTheme="minorHAnsi" w:cstheme="minorHAnsi"/>
                <w:sz w:val="22"/>
                <w:szCs w:val="22"/>
              </w:rPr>
              <w:t>IT Specialist Python</w:t>
            </w:r>
          </w:p>
          <w:p w14:paraId="5A5AA72F" w14:textId="54F9988B" w:rsidR="00F909B6" w:rsidRPr="00F17DB6" w:rsidRDefault="00F909B6" w:rsidP="00124FBE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7DB6">
              <w:rPr>
                <w:rFonts w:asciiTheme="minorHAnsi" w:hAnsiTheme="minorHAnsi" w:cstheme="minorHAnsi"/>
                <w:sz w:val="22"/>
                <w:szCs w:val="22"/>
              </w:rPr>
              <w:t>January 2023 – current</w:t>
            </w:r>
          </w:p>
          <w:p w14:paraId="10925E3A" w14:textId="77777777" w:rsidR="00F909B6" w:rsidRPr="00F17DB6" w:rsidRDefault="00F909B6" w:rsidP="00124FBE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D316D85" w14:textId="302DBE4A" w:rsidR="000108DC" w:rsidRPr="00F17DB6" w:rsidRDefault="000108DC" w:rsidP="000108DC">
            <w:pPr>
              <w:pStyle w:val="Heading1"/>
              <w:shd w:val="clear" w:color="auto" w:fill="FFFFFF"/>
              <w:spacing w:before="120" w:after="0"/>
              <w:rPr>
                <w:rFonts w:asciiTheme="minorHAnsi" w:hAnsiTheme="minorHAnsi" w:cstheme="minorHAnsi"/>
                <w:b w:val="0"/>
                <w:bCs w:val="0"/>
                <w:color w:val="404040" w:themeColor="text1" w:themeTint="BF"/>
                <w:sz w:val="22"/>
                <w:szCs w:val="22"/>
              </w:rPr>
            </w:pPr>
            <w:r w:rsidRPr="00F17DB6">
              <w:rPr>
                <w:rFonts w:asciiTheme="minorHAnsi" w:hAnsiTheme="minorHAnsi" w:cstheme="minorHAnsi"/>
                <w:b w:val="0"/>
                <w:bCs w:val="0"/>
                <w:color w:val="404040" w:themeColor="text1" w:themeTint="BF"/>
                <w:sz w:val="22"/>
                <w:szCs w:val="22"/>
              </w:rPr>
              <w:t xml:space="preserve">AWS Cloud Practitioner Essentials </w:t>
            </w:r>
            <w:r w:rsidR="00F909B6" w:rsidRPr="00F17DB6">
              <w:rPr>
                <w:rFonts w:asciiTheme="minorHAnsi" w:hAnsiTheme="minorHAnsi" w:cstheme="minorHAnsi"/>
                <w:b w:val="0"/>
                <w:bCs w:val="0"/>
                <w:color w:val="404040" w:themeColor="text1" w:themeTint="BF"/>
                <w:sz w:val="22"/>
                <w:szCs w:val="22"/>
              </w:rPr>
              <w:t>–</w:t>
            </w:r>
            <w:r w:rsidRPr="00F17DB6">
              <w:rPr>
                <w:rFonts w:asciiTheme="minorHAnsi" w:hAnsiTheme="minorHAnsi" w:cstheme="minorHAnsi"/>
                <w:b w:val="0"/>
                <w:bCs w:val="0"/>
                <w:color w:val="404040" w:themeColor="text1" w:themeTint="BF"/>
                <w:sz w:val="22"/>
                <w:szCs w:val="22"/>
              </w:rPr>
              <w:t xml:space="preserve"> current</w:t>
            </w:r>
          </w:p>
          <w:p w14:paraId="7E7C0ADE" w14:textId="77777777" w:rsidR="00F909B6" w:rsidRPr="00F17DB6" w:rsidRDefault="00F909B6" w:rsidP="00F909B6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7FC134C" w14:textId="2FCC5526" w:rsidR="00F909B6" w:rsidRPr="00F17DB6" w:rsidRDefault="00F909B6" w:rsidP="00F909B6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7DB6">
              <w:rPr>
                <w:rFonts w:asciiTheme="minorHAnsi" w:hAnsiTheme="minorHAnsi" w:cstheme="minorHAnsi"/>
                <w:sz w:val="22"/>
                <w:szCs w:val="22"/>
              </w:rPr>
              <w:t>University College Cork</w:t>
            </w:r>
          </w:p>
          <w:p w14:paraId="7EC7E6B4" w14:textId="409DC07D" w:rsidR="00F909B6" w:rsidRPr="00F17DB6" w:rsidRDefault="00F909B6" w:rsidP="00F909B6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F17DB6">
              <w:rPr>
                <w:rFonts w:asciiTheme="minorHAnsi" w:hAnsiTheme="minorHAnsi" w:cstheme="minorHAnsi"/>
                <w:sz w:val="22"/>
                <w:szCs w:val="22"/>
              </w:rPr>
              <w:t>BA Spanish and French</w:t>
            </w:r>
          </w:p>
          <w:p w14:paraId="683865E9" w14:textId="5747FB78" w:rsidR="000108DC" w:rsidRPr="00F17DB6" w:rsidRDefault="00F909B6" w:rsidP="00F909B6">
            <w:pPr>
              <w:rPr>
                <w:rStyle w:val="documentright-box"/>
                <w:rFonts w:asciiTheme="minorHAnsi" w:hAnsiTheme="minorHAnsi" w:cstheme="minorHAnsi"/>
                <w:sz w:val="22"/>
                <w:szCs w:val="22"/>
              </w:rPr>
            </w:pPr>
            <w:r w:rsidRPr="00F17DB6">
              <w:rPr>
                <w:rFonts w:asciiTheme="minorHAnsi" w:hAnsiTheme="minorHAnsi" w:cstheme="minorHAnsi"/>
                <w:sz w:val="22"/>
                <w:szCs w:val="22"/>
              </w:rPr>
              <w:t>2019-2023</w:t>
            </w:r>
            <w:r w:rsidR="000108DC" w:rsidRPr="00F17DB6">
              <w:rPr>
                <w:rFonts w:asciiTheme="minorHAnsi" w:hAnsiTheme="minorHAnsi" w:cstheme="minorHAnsi"/>
                <w:b/>
                <w:bCs/>
                <w:color w:val="404040" w:themeColor="text1" w:themeTint="BF"/>
                <w:sz w:val="22"/>
                <w:szCs w:val="22"/>
              </w:rPr>
              <w:t xml:space="preserve"> </w:t>
            </w:r>
          </w:p>
          <w:p w14:paraId="3A8C88C4" w14:textId="77777777" w:rsidR="006A7BBE" w:rsidRDefault="006A7BBE" w:rsidP="004505C1">
            <w:pPr>
              <w:pStyle w:val="documentdispBlk"/>
              <w:ind w:right="320"/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</w:pPr>
          </w:p>
          <w:p w14:paraId="2FDF968E" w14:textId="44D1456D" w:rsidR="004505C1" w:rsidRDefault="004505C1" w:rsidP="004505C1">
            <w:pPr>
              <w:pStyle w:val="documentdispBlk"/>
              <w:ind w:right="320"/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</w:pPr>
            <w:r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  <w:t>SKILLS</w:t>
            </w:r>
          </w:p>
          <w:p w14:paraId="4B42ADC2" w14:textId="21807220" w:rsidR="004505C1" w:rsidRDefault="004505C1" w:rsidP="004505C1">
            <w:pPr>
              <w:pStyle w:val="documentdispBlk"/>
              <w:numPr>
                <w:ilvl w:val="0"/>
                <w:numId w:val="16"/>
              </w:numPr>
              <w:ind w:right="320"/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</w:pPr>
            <w:r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  <w:t>Visual Studio Code</w:t>
            </w:r>
          </w:p>
          <w:p w14:paraId="3D542D8F" w14:textId="2C00A206" w:rsidR="004505C1" w:rsidRDefault="004505C1" w:rsidP="004505C1">
            <w:pPr>
              <w:pStyle w:val="documentdispBlk"/>
              <w:numPr>
                <w:ilvl w:val="0"/>
                <w:numId w:val="16"/>
              </w:numPr>
              <w:ind w:right="320"/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</w:pPr>
            <w:r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  <w:t>Git</w:t>
            </w:r>
          </w:p>
          <w:p w14:paraId="5BD3816B" w14:textId="48A2BFF6" w:rsidR="004505C1" w:rsidRDefault="004505C1" w:rsidP="004505C1">
            <w:pPr>
              <w:pStyle w:val="documentdispBlk"/>
              <w:numPr>
                <w:ilvl w:val="0"/>
                <w:numId w:val="16"/>
              </w:numPr>
              <w:ind w:right="320"/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</w:pPr>
            <w:r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  <w:t>JavaScript</w:t>
            </w:r>
          </w:p>
          <w:p w14:paraId="0F695A4A" w14:textId="37C45B31" w:rsidR="004505C1" w:rsidRDefault="004505C1" w:rsidP="004505C1">
            <w:pPr>
              <w:pStyle w:val="documentdispBlk"/>
              <w:numPr>
                <w:ilvl w:val="0"/>
                <w:numId w:val="16"/>
              </w:numPr>
              <w:ind w:right="320"/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</w:pPr>
            <w:r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  <w:t>Python</w:t>
            </w:r>
          </w:p>
          <w:p w14:paraId="1269EFCD" w14:textId="6EA3C07C" w:rsidR="004505C1" w:rsidRDefault="004505C1" w:rsidP="004505C1">
            <w:pPr>
              <w:pStyle w:val="documentdispBlk"/>
              <w:numPr>
                <w:ilvl w:val="0"/>
                <w:numId w:val="16"/>
              </w:numPr>
              <w:ind w:right="320"/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</w:pPr>
            <w:r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  <w:t>CSS</w:t>
            </w:r>
          </w:p>
          <w:p w14:paraId="255ED3B2" w14:textId="55ECE99B" w:rsidR="004505C1" w:rsidRDefault="004505C1" w:rsidP="004505C1">
            <w:pPr>
              <w:pStyle w:val="documentdispBlk"/>
              <w:numPr>
                <w:ilvl w:val="0"/>
                <w:numId w:val="16"/>
              </w:numPr>
              <w:ind w:right="320"/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</w:pPr>
            <w:r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  <w:t>MySQL</w:t>
            </w:r>
          </w:p>
          <w:p w14:paraId="2A38F0EE" w14:textId="0C169352" w:rsidR="003057F2" w:rsidRPr="004505C1" w:rsidRDefault="004505C1" w:rsidP="004505C1">
            <w:pPr>
              <w:pStyle w:val="documentdispBlk"/>
              <w:numPr>
                <w:ilvl w:val="0"/>
                <w:numId w:val="16"/>
              </w:numPr>
              <w:ind w:right="320"/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</w:pPr>
            <w:r>
              <w:rPr>
                <w:rStyle w:val="documentright-box"/>
                <w:rFonts w:asciiTheme="minorHAnsi" w:eastAsia="Source Sans Pro" w:hAnsiTheme="minorHAnsi" w:cstheme="minorHAnsi"/>
                <w:color w:val="404040"/>
                <w:sz w:val="22"/>
                <w:szCs w:val="22"/>
              </w:rPr>
              <w:t>Django</w:t>
            </w:r>
          </w:p>
        </w:tc>
      </w:tr>
    </w:tbl>
    <w:p w14:paraId="6A4C9828" w14:textId="77777777" w:rsidR="000165E8" w:rsidRDefault="000165E8">
      <w:pPr>
        <w:rPr>
          <w:rFonts w:ascii="Source Sans Pro" w:eastAsia="Source Sans Pro" w:hAnsi="Source Sans Pro" w:cs="Source Sans Pro"/>
          <w:color w:val="404040"/>
          <w:sz w:val="20"/>
          <w:szCs w:val="20"/>
        </w:rPr>
      </w:pPr>
    </w:p>
    <w:sectPr w:rsidR="000165E8">
      <w:headerReference w:type="default" r:id="rId12"/>
      <w:footerReference w:type="default" r:id="rId13"/>
      <w:type w:val="continuous"/>
      <w:pgSz w:w="11906" w:h="16838"/>
      <w:pgMar w:top="400" w:right="700" w:bottom="400" w:left="7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E8AA9" w14:textId="77777777" w:rsidR="00F028A3" w:rsidRDefault="00F028A3">
      <w:pPr>
        <w:spacing w:line="240" w:lineRule="auto"/>
      </w:pPr>
      <w:r>
        <w:separator/>
      </w:r>
    </w:p>
  </w:endnote>
  <w:endnote w:type="continuationSeparator" w:id="0">
    <w:p w14:paraId="66FFD23F" w14:textId="77777777" w:rsidR="00F028A3" w:rsidRDefault="00F028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Bold r:id="rId1" w:fontKey="{2763BBEE-FC74-4A58-81CF-A9A8EE39C5E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7B4E4AF-24BD-4F68-BF2D-EB96AA9808F7}"/>
    <w:embedBold r:id="rId3" w:fontKey="{168F6639-5A65-4034-895A-C00B3A8F4C6E}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4" w:fontKey="{8C356907-C715-4D4E-976F-C4D023290810}"/>
    <w:embedBold r:id="rId5" w:fontKey="{D578CE53-6326-45EE-B26B-B87B7E1553F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7B8DAFE-AA16-4AD4-B5BE-743E50FA4C4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2BC20" w14:textId="77777777" w:rsidR="000165E8" w:rsidRDefault="00772C81">
    <w:pPr>
      <w:spacing w:line="20" w:lineRule="auto"/>
    </w:pPr>
    <w:r>
      <w:rPr>
        <w:color w:val="FFFFFF"/>
        <w:sz w:val="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C52BE" w14:textId="77777777" w:rsidR="000165E8" w:rsidRDefault="00772C81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03894" w14:textId="77777777" w:rsidR="00F028A3" w:rsidRDefault="00F028A3">
      <w:pPr>
        <w:spacing w:line="240" w:lineRule="auto"/>
      </w:pPr>
      <w:r>
        <w:separator/>
      </w:r>
    </w:p>
  </w:footnote>
  <w:footnote w:type="continuationSeparator" w:id="0">
    <w:p w14:paraId="230D7C3F" w14:textId="77777777" w:rsidR="00F028A3" w:rsidRDefault="00F028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24A5D" w14:textId="77777777" w:rsidR="000165E8" w:rsidRDefault="00772C81">
    <w:pPr>
      <w:spacing w:line="20" w:lineRule="auto"/>
    </w:pPr>
    <w:r>
      <w:rPr>
        <w:color w:val="FFFFFF"/>
        <w:sz w:val="2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A9A8D" w14:textId="77777777" w:rsidR="000165E8" w:rsidRDefault="00772C81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AA3C70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9F7E48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03A21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64C295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A622D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5A0BF3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952913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E3CDE7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A5675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02D62E3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B14C9D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C6E3D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DA6E91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CCCD9F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9D240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68225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096E0E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6D234E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5A8644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DE8BE0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AF6509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186D99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BA057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656541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E2A603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BD68F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EBCC4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EBB4E8A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22A11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C0CA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07CDD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9B4F66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C62921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86E7F2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1360B6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95CA82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6E7291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050D20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AAA95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8CE9F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ACCA1F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5DA979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BE4B2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712CF1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84423E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88A0EA2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52E4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2DCE08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38422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8EC34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0043B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68872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87A45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DA288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7B166E9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A7ADA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578B2E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85EAB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CC865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33052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32CEE5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B0211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2C43A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F49823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C2651F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F6CBD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DC0D6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1D27E2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2E2E1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5F0BA4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BFC113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6BEC5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14B21628"/>
    <w:multiLevelType w:val="hybridMultilevel"/>
    <w:tmpl w:val="6B3A16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6790B"/>
    <w:multiLevelType w:val="multilevel"/>
    <w:tmpl w:val="E1C0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D56C72"/>
    <w:multiLevelType w:val="multilevel"/>
    <w:tmpl w:val="5A3E9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931FC4"/>
    <w:multiLevelType w:val="hybridMultilevel"/>
    <w:tmpl w:val="AE3231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BF3164"/>
    <w:multiLevelType w:val="hybridMultilevel"/>
    <w:tmpl w:val="09C8C1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2913D9"/>
    <w:multiLevelType w:val="multilevel"/>
    <w:tmpl w:val="5EE4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B85D5E"/>
    <w:multiLevelType w:val="hybridMultilevel"/>
    <w:tmpl w:val="659A31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D81DCF"/>
    <w:multiLevelType w:val="multilevel"/>
    <w:tmpl w:val="8188A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7204239">
    <w:abstractNumId w:val="0"/>
  </w:num>
  <w:num w:numId="2" w16cid:durableId="217207849">
    <w:abstractNumId w:val="1"/>
  </w:num>
  <w:num w:numId="3" w16cid:durableId="1967274072">
    <w:abstractNumId w:val="2"/>
  </w:num>
  <w:num w:numId="4" w16cid:durableId="1393701143">
    <w:abstractNumId w:val="3"/>
  </w:num>
  <w:num w:numId="5" w16cid:durableId="1903716113">
    <w:abstractNumId w:val="4"/>
  </w:num>
  <w:num w:numId="6" w16cid:durableId="988052927">
    <w:abstractNumId w:val="5"/>
  </w:num>
  <w:num w:numId="7" w16cid:durableId="2125147531">
    <w:abstractNumId w:val="6"/>
  </w:num>
  <w:num w:numId="8" w16cid:durableId="749616163">
    <w:abstractNumId w:val="7"/>
  </w:num>
  <w:num w:numId="9" w16cid:durableId="384986861">
    <w:abstractNumId w:val="14"/>
  </w:num>
  <w:num w:numId="10" w16cid:durableId="189224725">
    <w:abstractNumId w:val="11"/>
  </w:num>
  <w:num w:numId="11" w16cid:durableId="1146581344">
    <w:abstractNumId w:val="12"/>
  </w:num>
  <w:num w:numId="12" w16cid:durableId="549153090">
    <w:abstractNumId w:val="9"/>
  </w:num>
  <w:num w:numId="13" w16cid:durableId="1585650437">
    <w:abstractNumId w:val="13"/>
  </w:num>
  <w:num w:numId="14" w16cid:durableId="1088186267">
    <w:abstractNumId w:val="10"/>
  </w:num>
  <w:num w:numId="15" w16cid:durableId="625042490">
    <w:abstractNumId w:val="15"/>
  </w:num>
  <w:num w:numId="16" w16cid:durableId="4482787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5E8"/>
    <w:rsid w:val="000104B7"/>
    <w:rsid w:val="000108DC"/>
    <w:rsid w:val="000165E8"/>
    <w:rsid w:val="000461B9"/>
    <w:rsid w:val="0007615C"/>
    <w:rsid w:val="0008323C"/>
    <w:rsid w:val="00097389"/>
    <w:rsid w:val="000A2A7F"/>
    <w:rsid w:val="000A3349"/>
    <w:rsid w:val="000E33F9"/>
    <w:rsid w:val="000F6338"/>
    <w:rsid w:val="00110573"/>
    <w:rsid w:val="00113029"/>
    <w:rsid w:val="00124FBE"/>
    <w:rsid w:val="00127F96"/>
    <w:rsid w:val="0014126B"/>
    <w:rsid w:val="00160B03"/>
    <w:rsid w:val="0017095E"/>
    <w:rsid w:val="00174A94"/>
    <w:rsid w:val="00184F61"/>
    <w:rsid w:val="0019300E"/>
    <w:rsid w:val="001B2DC7"/>
    <w:rsid w:val="001F1630"/>
    <w:rsid w:val="001F7788"/>
    <w:rsid w:val="00206EA3"/>
    <w:rsid w:val="00214442"/>
    <w:rsid w:val="00230B9C"/>
    <w:rsid w:val="002A4043"/>
    <w:rsid w:val="002D11F6"/>
    <w:rsid w:val="002F4D9B"/>
    <w:rsid w:val="0030154E"/>
    <w:rsid w:val="003057F2"/>
    <w:rsid w:val="00332936"/>
    <w:rsid w:val="00356336"/>
    <w:rsid w:val="003673A4"/>
    <w:rsid w:val="0037731B"/>
    <w:rsid w:val="003813C6"/>
    <w:rsid w:val="003D0D6B"/>
    <w:rsid w:val="003E5DA3"/>
    <w:rsid w:val="004505C1"/>
    <w:rsid w:val="00462F7E"/>
    <w:rsid w:val="0048634F"/>
    <w:rsid w:val="004927EE"/>
    <w:rsid w:val="00502F59"/>
    <w:rsid w:val="00533F5D"/>
    <w:rsid w:val="00554C85"/>
    <w:rsid w:val="00580313"/>
    <w:rsid w:val="005C3A93"/>
    <w:rsid w:val="005E44D4"/>
    <w:rsid w:val="00673ED0"/>
    <w:rsid w:val="006A7BBE"/>
    <w:rsid w:val="00766463"/>
    <w:rsid w:val="00772C81"/>
    <w:rsid w:val="0078065F"/>
    <w:rsid w:val="00784D8C"/>
    <w:rsid w:val="0079128D"/>
    <w:rsid w:val="007A332E"/>
    <w:rsid w:val="007A3FF3"/>
    <w:rsid w:val="007A4DF7"/>
    <w:rsid w:val="007B6599"/>
    <w:rsid w:val="007E0128"/>
    <w:rsid w:val="007E6C05"/>
    <w:rsid w:val="00822FCE"/>
    <w:rsid w:val="00871991"/>
    <w:rsid w:val="008A2A3B"/>
    <w:rsid w:val="008A76D2"/>
    <w:rsid w:val="008F7886"/>
    <w:rsid w:val="00905A0B"/>
    <w:rsid w:val="00954753"/>
    <w:rsid w:val="0096597F"/>
    <w:rsid w:val="00967D51"/>
    <w:rsid w:val="009861B4"/>
    <w:rsid w:val="009A2B2F"/>
    <w:rsid w:val="009C0792"/>
    <w:rsid w:val="009C6F2C"/>
    <w:rsid w:val="009C7872"/>
    <w:rsid w:val="009F5432"/>
    <w:rsid w:val="00A14C83"/>
    <w:rsid w:val="00A42466"/>
    <w:rsid w:val="00A8748A"/>
    <w:rsid w:val="00A930CC"/>
    <w:rsid w:val="00AF1F19"/>
    <w:rsid w:val="00B01FCC"/>
    <w:rsid w:val="00B11CDF"/>
    <w:rsid w:val="00B51D70"/>
    <w:rsid w:val="00B75F04"/>
    <w:rsid w:val="00B900E5"/>
    <w:rsid w:val="00B91A0C"/>
    <w:rsid w:val="00BB2ACB"/>
    <w:rsid w:val="00BD3846"/>
    <w:rsid w:val="00C27006"/>
    <w:rsid w:val="00C3481A"/>
    <w:rsid w:val="00C43E80"/>
    <w:rsid w:val="00C5481C"/>
    <w:rsid w:val="00C800B1"/>
    <w:rsid w:val="00CA6F5C"/>
    <w:rsid w:val="00CD07BF"/>
    <w:rsid w:val="00CE3C75"/>
    <w:rsid w:val="00CE7B39"/>
    <w:rsid w:val="00D0691A"/>
    <w:rsid w:val="00D10924"/>
    <w:rsid w:val="00D46161"/>
    <w:rsid w:val="00D707BF"/>
    <w:rsid w:val="00D83CDE"/>
    <w:rsid w:val="00DB0AB2"/>
    <w:rsid w:val="00DC1542"/>
    <w:rsid w:val="00E1057B"/>
    <w:rsid w:val="00E326EA"/>
    <w:rsid w:val="00E70A3F"/>
    <w:rsid w:val="00E85412"/>
    <w:rsid w:val="00EA2A97"/>
    <w:rsid w:val="00EA4B7F"/>
    <w:rsid w:val="00EC63D6"/>
    <w:rsid w:val="00EE2DCE"/>
    <w:rsid w:val="00F028A3"/>
    <w:rsid w:val="00F031F4"/>
    <w:rsid w:val="00F17DB6"/>
    <w:rsid w:val="00F33C42"/>
    <w:rsid w:val="00F77D3F"/>
    <w:rsid w:val="00F909B6"/>
    <w:rsid w:val="00FC3F63"/>
    <w:rsid w:val="00FF3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BF177"/>
  <w15:docId w15:val="{37B03659-D89D-4E62-9717-9B0AA1C33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E" w:eastAsia="en-I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fontsize">
    <w:name w:val="document_fontsize"/>
    <w:basedOn w:val="Normal"/>
    <w:rPr>
      <w:sz w:val="20"/>
      <w:szCs w:val="20"/>
    </w:rPr>
  </w:style>
  <w:style w:type="paragraph" w:customStyle="1" w:styleId="div">
    <w:name w:val="div"/>
    <w:basedOn w:val="Normal"/>
  </w:style>
  <w:style w:type="character" w:customStyle="1" w:styleId="documenttopSectionparagraph">
    <w:name w:val="document_topSection_paragraph"/>
    <w:basedOn w:val="DefaultParagraphFont"/>
  </w:style>
  <w:style w:type="paragraph" w:customStyle="1" w:styleId="documentname">
    <w:name w:val="document_name"/>
    <w:basedOn w:val="Normal"/>
    <w:pPr>
      <w:spacing w:line="480" w:lineRule="atLeast"/>
      <w:jc w:val="center"/>
    </w:pPr>
    <w:rPr>
      <w:rFonts w:ascii="Montserrat" w:eastAsia="Montserrat" w:hAnsi="Montserrat" w:cs="Montserrat"/>
      <w:b/>
      <w:bCs/>
      <w:color w:val="404040"/>
      <w:spacing w:val="40"/>
      <w:sz w:val="40"/>
      <w:szCs w:val="40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nameCharacter">
    <w:name w:val="document_name Character"/>
    <w:basedOn w:val="DefaultParagraphFont"/>
    <w:rPr>
      <w:rFonts w:ascii="Montserrat" w:eastAsia="Montserrat" w:hAnsi="Montserrat" w:cs="Montserrat"/>
      <w:b/>
      <w:bCs/>
      <w:color w:val="404040"/>
      <w:spacing w:val="40"/>
      <w:sz w:val="40"/>
      <w:szCs w:val="40"/>
    </w:rPr>
  </w:style>
  <w:style w:type="paragraph" w:customStyle="1" w:styleId="documentaddress">
    <w:name w:val="document_address"/>
    <w:basedOn w:val="Normal"/>
    <w:pPr>
      <w:pBdr>
        <w:top w:val="none" w:sz="0" w:space="4" w:color="auto"/>
        <w:bottom w:val="none" w:sz="0" w:space="4" w:color="auto"/>
      </w:pBdr>
      <w:jc w:val="center"/>
    </w:pPr>
  </w:style>
  <w:style w:type="character" w:customStyle="1" w:styleId="documentaddresslinth-child1">
    <w:name w:val="document_address_li_nth-child(1)"/>
    <w:basedOn w:val="DefaultParagraphFont"/>
  </w:style>
  <w:style w:type="character" w:customStyle="1" w:styleId="bullet">
    <w:name w:val="bullet"/>
    <w:basedOn w:val="DefaultParagraphFont"/>
  </w:style>
  <w:style w:type="character" w:customStyle="1" w:styleId="documentaddresslinth-last-child1">
    <w:name w:val="document_address_li_nth-last-child(1)"/>
    <w:basedOn w:val="DefaultParagraphFont"/>
  </w:style>
  <w:style w:type="character" w:customStyle="1" w:styleId="documentaddressCharacter">
    <w:name w:val="document_address Character"/>
    <w:basedOn w:val="DefaultParagraphFont"/>
  </w:style>
  <w:style w:type="table" w:customStyle="1" w:styleId="topTable">
    <w:name w:val="topTable"/>
    <w:basedOn w:val="TableNormal"/>
    <w:tblPr/>
  </w:style>
  <w:style w:type="character" w:customStyle="1" w:styleId="documentleft-box">
    <w:name w:val="document_left-box"/>
    <w:basedOn w:val="DefaultParagraphFont"/>
  </w:style>
  <w:style w:type="paragraph" w:customStyle="1" w:styleId="documentleft-boxsectionnth-child1">
    <w:name w:val="document_left-box_section_nth-child(1)"/>
    <w:basedOn w:val="Normal"/>
  </w:style>
  <w:style w:type="paragraph" w:customStyle="1" w:styleId="documentheading">
    <w:name w:val="document_heading"/>
    <w:basedOn w:val="Normal"/>
    <w:rPr>
      <w:b/>
      <w:bCs/>
      <w:sz w:val="36"/>
      <w:szCs w:val="36"/>
    </w:rPr>
  </w:style>
  <w:style w:type="paragraph" w:customStyle="1" w:styleId="documentsectionTitle">
    <w:name w:val="document_sectionTitle"/>
    <w:basedOn w:val="Normal"/>
    <w:pPr>
      <w:spacing w:line="320" w:lineRule="atLeast"/>
    </w:pPr>
    <w:rPr>
      <w:rFonts w:ascii="Montserrat" w:eastAsia="Montserrat" w:hAnsi="Montserrat" w:cs="Montserrat"/>
      <w:b/>
      <w:bCs/>
      <w:caps/>
      <w:color w:val="404040"/>
      <w:spacing w:val="20"/>
      <w:sz w:val="28"/>
      <w:szCs w:val="28"/>
    </w:rPr>
  </w:style>
  <w:style w:type="paragraph" w:customStyle="1" w:styleId="documentparagraphfirstparagraph">
    <w:name w:val="document_paragraph_firstparagraph"/>
    <w:basedOn w:val="Normal"/>
  </w:style>
  <w:style w:type="paragraph" w:customStyle="1" w:styleId="documentleft-boxsinglecolumn">
    <w:name w:val="document_left-box_singlecolumn"/>
    <w:basedOn w:val="Normal"/>
  </w:style>
  <w:style w:type="paragraph" w:customStyle="1" w:styleId="p">
    <w:name w:val="p"/>
    <w:basedOn w:val="Normal"/>
  </w:style>
  <w:style w:type="paragraph" w:customStyle="1" w:styleId="documentparentContainerleft-boxsection">
    <w:name w:val="document_parentContainer_left-box_section"/>
    <w:basedOn w:val="Normal"/>
  </w:style>
  <w:style w:type="paragraph" w:customStyle="1" w:styleId="documentexprSecsinglecolumndispBlknotnth-last-child1">
    <w:name w:val="document_exprSec_singlecolumn_dispBlk_not(:nth-last-child(1))"/>
    <w:basedOn w:val="Normal"/>
    <w:pPr>
      <w:pBdr>
        <w:bottom w:val="none" w:sz="0" w:space="3" w:color="auto"/>
      </w:pBdr>
    </w:pPr>
  </w:style>
  <w:style w:type="character" w:customStyle="1" w:styleId="documenttxtBold">
    <w:name w:val="document_txtBold"/>
    <w:basedOn w:val="DefaultParagraphFont"/>
    <w:rPr>
      <w:b/>
      <w:bCs/>
    </w:rPr>
  </w:style>
  <w:style w:type="paragraph" w:customStyle="1" w:styleId="documentparagraph">
    <w:name w:val="document_paragraph"/>
    <w:basedOn w:val="Normal"/>
    <w:pPr>
      <w:pBdr>
        <w:top w:val="none" w:sz="0" w:space="10" w:color="auto"/>
      </w:pBdr>
    </w:pPr>
  </w:style>
  <w:style w:type="paragraph" w:customStyle="1" w:styleId="divdocumentulli">
    <w:name w:val="div_document_ul_li"/>
    <w:basedOn w:val="Normal"/>
  </w:style>
  <w:style w:type="paragraph" w:customStyle="1" w:styleId="documentleft-boxParagraph">
    <w:name w:val="document_left-box Paragraph"/>
    <w:basedOn w:val="Normal"/>
    <w:pPr>
      <w:pBdr>
        <w:bottom w:val="none" w:sz="0" w:space="8" w:color="auto"/>
        <w:right w:val="single" w:sz="8" w:space="8" w:color="404040"/>
      </w:pBdr>
    </w:pPr>
  </w:style>
  <w:style w:type="character" w:customStyle="1" w:styleId="documentright-box">
    <w:name w:val="document_right-box"/>
    <w:basedOn w:val="DefaultParagraphFont"/>
  </w:style>
  <w:style w:type="character" w:customStyle="1" w:styleId="documentright-boxsectionnth-child1headingsectionTitle">
    <w:name w:val="document_right-box_section_nth-child(1)_heading_sectionTitle"/>
    <w:basedOn w:val="DefaultParagraphFont"/>
  </w:style>
  <w:style w:type="table" w:customStyle="1" w:styleId="documentheadingTable">
    <w:name w:val="document_heading Table"/>
    <w:basedOn w:val="TableNormal"/>
    <w:tblPr/>
  </w:style>
  <w:style w:type="paragraph" w:customStyle="1" w:styleId="documentdispBlk">
    <w:name w:val="document_dispBlk"/>
    <w:basedOn w:val="Normal"/>
  </w:style>
  <w:style w:type="character" w:customStyle="1" w:styleId="documentparentContainerright-boxsectionheadingsectionTitle">
    <w:name w:val="document_parentContainer_right-box_section_heading_sectionTitle"/>
    <w:basedOn w:val="DefaultParagraphFont"/>
  </w:style>
  <w:style w:type="character" w:customStyle="1" w:styleId="font">
    <w:name w:val="font"/>
    <w:basedOn w:val="DefaultParagraphFont"/>
    <w:rPr>
      <w:bdr w:val="none" w:sz="0" w:space="0" w:color="auto"/>
      <w:vertAlign w:val="baseline"/>
    </w:rPr>
  </w:style>
  <w:style w:type="table" w:customStyle="1" w:styleId="parentContainer">
    <w:name w:val="parentContainer"/>
    <w:basedOn w:val="TableNormal"/>
    <w:tblPr/>
  </w:style>
  <w:style w:type="character" w:styleId="Hyperlink">
    <w:name w:val="Hyperlink"/>
    <w:basedOn w:val="DefaultParagraphFont"/>
    <w:uiPriority w:val="99"/>
    <w:unhideWhenUsed/>
    <w:rsid w:val="003D0D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0D6B"/>
    <w:rPr>
      <w:color w:val="605E5C"/>
      <w:shd w:val="clear" w:color="auto" w:fill="E1DFDD"/>
    </w:rPr>
  </w:style>
  <w:style w:type="character" w:customStyle="1" w:styleId="css-bwsh85">
    <w:name w:val="css-bwsh85"/>
    <w:basedOn w:val="DefaultParagraphFont"/>
    <w:rsid w:val="000108DC"/>
  </w:style>
  <w:style w:type="paragraph" w:styleId="ListParagraph">
    <w:name w:val="List Paragraph"/>
    <w:basedOn w:val="Normal"/>
    <w:uiPriority w:val="34"/>
    <w:qFormat/>
    <w:rsid w:val="002D11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lllyy101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mailto:kellyom81@hotmail.com" TargetMode="Externa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kelly-o-mahony-0a545b257/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2</Pages>
  <Words>648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KellyO'Mahony</vt:lpstr>
    </vt:vector>
  </TitlesOfParts>
  <Company/>
  <LinksUpToDate>false</LinksUpToDate>
  <CharactersWithSpaces>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KellyO'Mahony</dc:title>
  <dc:creator>Kelly O'M</dc:creator>
  <cp:lastModifiedBy>Kelly O'M</cp:lastModifiedBy>
  <cp:revision>46</cp:revision>
  <dcterms:created xsi:type="dcterms:W3CDTF">2023-01-28T23:47:00Z</dcterms:created>
  <dcterms:modified xsi:type="dcterms:W3CDTF">2023-07-08T23:59:00Z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jE0AAB+LCAAAAAAABAAUmkWWrEAUBRfEALch7u7McHcrWP3vv4BqqMz37o3oUzSCcghK4bgA0RAEUTiDMBxM0BCFYBgHU0G2I/bmGFlCcKKj+V835T4ue9aSIT9AzaS7qELbTS6a/HEkwzse+GbrjDXN+yD8xLGq8sYKKmhfob7tsPYgz86anrA2MHKmImNavfJ7VDBfyy+lAf1KyTsCiSuknP+KLlz2CLPX2WhGpR2mm77wvHjVsv491DuaxBf</vt:lpwstr>
  </property>
  <property fmtid="{D5CDD505-2E9C-101B-9397-08002B2CF9AE}" pid="3" name="x1ye=1">
    <vt:lpwstr>nKkvn19ArJKUxJYFqpoJB7VF7pr4j+A2tYfCKB9OX7zvCSTNRuSsmWK4z93zi2CNn2EBPMQxeIYI4o7mDkVB6ADZ3DjhtUk0nQtBpW2swje5MmCTu6rBvDbtgE6GKlCA/X9Q1cwioQijadYhNe4fWD5Koy0ek9Q7679wNg0iXhghsQZzbmCkkuz/sPnyePz9Kw/zQeYyBmuYwnIK66p+gXaLZ1x1qusfBhAfFNRobGLuY7ocC8aWBFZT5C8x5nN</vt:lpwstr>
  </property>
  <property fmtid="{D5CDD505-2E9C-101B-9397-08002B2CF9AE}" pid="4" name="x1ye=10">
    <vt:lpwstr>Ai51BgcHg8mVJssRApoeGjKxuHU9UbZPcrmc10B82tsj7vk04wzR8/WE0Xd8/mSdFD/pc8BMlmkkdlV1BQjW1oTPJE67K0D4bwR9pGaN//Xamg3Ca8hlyJPmNH8zX/WNdQNlAwwlKseImlUvlDaSvGAvtmGXSWOFknoP0s2cqbO5FdJgiGj0Fluix9j4OtJ0AAjYH5w2QqqRnzGuMmsgmCFcI+abbCPnwlMmheQM1U243uKWNM476wLj4yzRds9</vt:lpwstr>
  </property>
  <property fmtid="{D5CDD505-2E9C-101B-9397-08002B2CF9AE}" pid="5" name="x1ye=11">
    <vt:lpwstr>PSc3b89UMTXJlJxROArChC0FRIV3/R0muYoMZOK9Yp1PCeqEhGg4p2mAkkv9xT1U77UDOcPNTALX4y9sDNXsP94MNi7bq6dSQqFxHoGkEk80kKk8DKEv3q7nQmHUo/h8ynUzikAfX3N+Ek0ZAX+yyYX1rhRS4Z0EEu09eBHhTa8jkmJsMlz0VBGzoCG4k5O7FxSnWadjOsi/SXGe6fnUuOp7zphzRvg3wDEz25+iq1uLnKAL0b+HQsKgObYyi1l</vt:lpwstr>
  </property>
  <property fmtid="{D5CDD505-2E9C-101B-9397-08002B2CF9AE}" pid="6" name="x1ye=12">
    <vt:lpwstr>mFZ0pRQCFHg4vNus0ZjDUzNCX3fgQKZckjQNk1i9pDZkjL+5IwXMr76tvrZKx/cyo4lPt+2HIP4IDyyJhqN/zt+rZSFfomam4L8x6kZZYWOaRTMhoCpvM+GCIfQ3BiH91DWWaFKiCbNVicYEMIDuDu14jU0odPPvRj5Lx7MrlYoSkxgv8iYCplm5TYBJZ2XyLpLl64a8eNCkxViYoQ5v1f8Wjg/sQPuOIxHOU1EVU8jP5AGLNrs3bk2V2lh+gdy</vt:lpwstr>
  </property>
  <property fmtid="{D5CDD505-2E9C-101B-9397-08002B2CF9AE}" pid="7" name="x1ye=13">
    <vt:lpwstr>dD51RTfLE5sDoU3rsxZtwEFLcqKF/rxTokovgyAZqpB7S22tndkLGF3ge3Fwbgs17Cozs80WUZ3+YD+5ZfTqcHehy+U1BDPfberdTtJpGKdMH/X50fbgkTrlUBq6+Fv3mYygAVfjHjgUGvEHV0YGaDYr5RAD8bF9w/E10agrl4vV/wzwruHZEnTV7RSOkF/DFsXeWFFKsxryFFcgRESjWIprij838XTTd1BNOosOUIbYtw+Gb6R7YpKRWcLQLJD</vt:lpwstr>
  </property>
  <property fmtid="{D5CDD505-2E9C-101B-9397-08002B2CF9AE}" pid="8" name="x1ye=14">
    <vt:lpwstr>Fo5upCIa7gTunr5tXw/N2epPQ5GjvCcqmLfe6A/DtnxTKE7Y/odLaJVy51EeE+EK37wyH/976Uos+y//7E/GBlG55kOp5+Dr1+HxKEA7vSWRm8DhiDcHUaxmOqAU2CtiWd4w1m8NSxsaE4zv7nIaHZNaphE3Q0yaRg/FKasQnDNhCot39eofau4d03lHa0yY/z1yTcz+f5QHBmGZl5x0jrpQgVL0doGB4SH05pih5TVJfIdPQ1Qm6XWxi9Y+Qoo</vt:lpwstr>
  </property>
  <property fmtid="{D5CDD505-2E9C-101B-9397-08002B2CF9AE}" pid="9" name="x1ye=15">
    <vt:lpwstr>svNog9cNaEfii3V78DTnhoM1sViBt9dVG0etZ45DSGPB2aHACYmptXOV5kBBpvHrr2rfisLEYiR04vbK4xVgCTv3DOrOVXail67qVddBVZawUSycc1tgApLTCMVa1L/kvD9YyqEah2TgYtl60VFnKuSbZVOnL7ulPCleT1BFW46wEmLBDNQUx6NNRlNwOib6MonYqPlJUxwBluXIifgG7x1vSsk4jX68ihnFl7AKI5hjRgId+nAY/SwPS4V1HXP</vt:lpwstr>
  </property>
  <property fmtid="{D5CDD505-2E9C-101B-9397-08002B2CF9AE}" pid="10" name="x1ye=16">
    <vt:lpwstr>spqQYFD7jW+e+pSOi7a76qKv9bTqRpcmSnYRRcL0KmhRTsvHIgbta8jv0CM+D1m60fpFpFl9CVXIh//SL5ltEVfPAVi0dgi5ISptRdV1kGvUuDF4TUTWCIR+wZ948RwCdELNiRyTciejeFxsPWbMuMuZcTaxhLIVq2HHNcFludiMwU3Ozd465KgcYez3YPvdUSR6NcKGEpjxt13OXSdUKoAMmPufkE0KgU3LGH1N9SkqHdDX9veZQ2+mswSulr8</vt:lpwstr>
  </property>
  <property fmtid="{D5CDD505-2E9C-101B-9397-08002B2CF9AE}" pid="11" name="x1ye=17">
    <vt:lpwstr>kZxuNBS97Omgsobd55cjvgRFrFTGKokRiOOAjO6N31WIEHFj2X0xHC+xMLU5VcpQEtG+X2Ufc0B28BvRiNlnGpBUXC2uVqwBl0Kx0yE2bw5yvUMAXZrV/4KqNhJkvdGsIJgstNNy8CRM5oVRsdLh5pD6O6hm8siNt58VFpzok5L6ELbH6Ck9asHdLZu05Uhf5jwSWJnJVQQJy6q/8fZkwbgNO9jLCjN3SzEynx1knikfc2WozN82ful8NtLWsMH</vt:lpwstr>
  </property>
  <property fmtid="{D5CDD505-2E9C-101B-9397-08002B2CF9AE}" pid="12" name="x1ye=18">
    <vt:lpwstr>9zWJZ1Z9gDEZsnle5CMNqEkLhCrgPh+ifMfnsNo+u4ZzdfM2TILNdgsEseWd600dwDYFHFwmY/9nFFua06x/xXoEEaHjNNz8Tah/t1+HbC4JkkbgKaJzYMdqOxvkdfqTL+8qLjYHFi+bDgyWHZWk6Oz94p1o/XE/3gBbtMFYBPTSSLuPd9kxIarD9XbmobkljdYc7Hbd2HWCy6EoV2LYuUThP+P0nAP+chBU38oxREu2JZ62QmCWxN0kSKy3M12</vt:lpwstr>
  </property>
  <property fmtid="{D5CDD505-2E9C-101B-9397-08002B2CF9AE}" pid="13" name="x1ye=19">
    <vt:lpwstr>0o8Fn+pfeTbC0LkaRnPW8ZV2i4JVluv4mQC259/2iOr5a9x5SzW2IgjQqDAFFPcCRf0at15bboDQ/I2tL9sUxnykeQ/9PNsFkfBz0p0yLofKACKC8ivTED3vvFSw8gdA8tgaDnw7e146M9F/E2UDHwJSMTViWBtZ/IsPWbM4K2W1om0uzEBfRJvGDYM8oFjVvgXWMMfl0wlgx3Iy/Q8a5ZlS/00+rXal7kT+15/9+L7XDhTTVT+yTJnT7/6DBui</vt:lpwstr>
  </property>
  <property fmtid="{D5CDD505-2E9C-101B-9397-08002B2CF9AE}" pid="14" name="x1ye=2">
    <vt:lpwstr>0uUXTcchzUQ/rY6Lv8p1WHuhj+WZDwu8Ax02lEHJgIfCDg1CfS9O1Yu7no4BfMY/eu2HM2WF62L4V1jysoHfyIhynOHzAMDJa9Da1ylcYhteW/nJeZ0naoXFEPhYOTB7JS0tacWzLEv667MvjQyHOm2rutWZprNayjfovICkah0JSJI7J3oYW/1J2DREhzQ/Z64mIumJ/2VFMV2UfGVED4JlHOibYQV4C5LljUVWIM4fDS8FyOHKTkNJu8MHtNG</vt:lpwstr>
  </property>
  <property fmtid="{D5CDD505-2E9C-101B-9397-08002B2CF9AE}" pid="15" name="x1ye=20">
    <vt:lpwstr>xmiFvJcTZB77TwN5hWqCnPdQokl4Gcr80px5V9NdWCXgAQtBZhSrsSthyxLFz/6ZFg1KnWpA2XxtvL+n3AU78t7YwZ+eGkPwyCdAdnD9V3tvIeg1/5eisb86LNnhjR6EYxgpmpLTPa8VBuJgXxRAfX3FaQXW3EzaIil9TmsrgWfT49gldk4GWc/EHN4l8GyF+0GdLcqRujwT8vu398jwJ4qD58+JzKneeImTqaiV1y/BlKiFVD3Mw7ulPioh/dD</vt:lpwstr>
  </property>
  <property fmtid="{D5CDD505-2E9C-101B-9397-08002B2CF9AE}" pid="16" name="x1ye=21">
    <vt:lpwstr>xQx/tc+6nFRZGhNXBXRmsTOmp8gfrGhEVpAmnMzanGM9M71LJtffhfFoULvu6oVcNu/EdzkNzxQ//OoqPy7/QuSRy4Uf2SSUO1D7G+L2WLUJ/1aS2HmpIJGMLS9rHm1mtiVtPiYjQIT7WMQOLl6MJ87ykghOqhPQz8/rIODc3YnxlIVC89Ws3AZQCwuIv1tgImGLEJ3qj/OPx+NO3gpqX2CpwuiACCqE0iXVUEUrluD+6Q6FLaO/ymsuZH/enhj</vt:lpwstr>
  </property>
  <property fmtid="{D5CDD505-2E9C-101B-9397-08002B2CF9AE}" pid="17" name="x1ye=22">
    <vt:lpwstr>auB5g8ig2HIbP0/C1rXNoYGJpDGJ9iWbGD0R2SRkabz2jsJ2FD08l+29sHer4lttOXbv2O1MkFdvQ7+HPrH21C/MlXf6+nD2FlZM25MICpYBbQB3hdHwJ7B4hMVcZ9V5q2dsMI09ANaOP255mNQIkrbXGhDYwdZrBdUiPX3oy3KhnyVNHdybe+Tzlx8YiiVPs7llIf7pq/CwjbzsUw3N937e8NRGCAqgHJTrT52xpTUPaEca5qswEl9CP1oDxR9</vt:lpwstr>
  </property>
  <property fmtid="{D5CDD505-2E9C-101B-9397-08002B2CF9AE}" pid="18" name="x1ye=23">
    <vt:lpwstr>qFWvtpD3kR31xn/r76CZsCwv3AMOdasiab7Yx3tRmOJ5NvN8vB+/DaWnZsxBsziyEPJiw1NALOF/Ok846LUuiXJRw/7u+jqPWMb7MQfZ3PUi0A3wuqQ/LTgpg8ukguEN49gKtgJQnKeem6/WKzUfv08GwXeHMLvV47gpQ/FhnHr7gall2LHWqMCJXArra4146XNG1e8G3/TPzq7I2xwi3meHa3cGeDa+mFefsfFFaj1t4KAS7ZuKv/UwqxpFgfS</vt:lpwstr>
  </property>
  <property fmtid="{D5CDD505-2E9C-101B-9397-08002B2CF9AE}" pid="19" name="x1ye=24">
    <vt:lpwstr>J1z6naStHTNIAvyWT0XHmG46t7bOu786G/hTz18L/ACwgo9KJqB9K7vcwckdP8LyrQW+V2kXs4Kc+IkHx/82wg+AdXZWwvtKgoveCJgplrHWccHlboeGkKmqShN8MRhqJrcu0dEkH7B56bAL42qG9Ot2ddFlH0/Wxr3Ay2oL+IiUXWJY1DcKrNtJo4sc6dg7wuXwvxNPN1/FZS5+Vt4xjYZmrkm8WvH+qf2jJixYfFoixEo215ibGa1AE0JdDMd</vt:lpwstr>
  </property>
  <property fmtid="{D5CDD505-2E9C-101B-9397-08002B2CF9AE}" pid="20" name="x1ye=25">
    <vt:lpwstr>p+NtT8rY1UrHIU7sBPGxYc6twD/IwXPDM/fWTebCO+b+aUyXDe95qF7NFwakkthPP5BGyeoqhrs/eJvEbrFxuKPAOtQ84gBkhStFUQ/saeZUPxgn4IetiJ6fS8IkUz+BMm8wI//Q/aoJ77lR4mfiZbmEuYfxL+vWdSuiKI4Ie7dTjsXv+jJMqQd45K3PkHZgfXdcb/wiGkDHE0l9pvfQdhy2SI8nQEccM37AKrTuuStKnnen1WD7k2M96LhgW+T</vt:lpwstr>
  </property>
  <property fmtid="{D5CDD505-2E9C-101B-9397-08002B2CF9AE}" pid="21" name="x1ye=26">
    <vt:lpwstr>3gpQ8wqS79XAriH7oDDIDDvj8A83E54RdiboydocaKWBVw9R6p/dK9IxPJvyA0/oyaim7Ea3NCEC9XGoIq4xBkWZl75376qSR/zbtY2TGJZ+S+fKrBnD8DVlead1ZDyqwiFUmE82srw8kW5monBiR9PJZmKCn+xZm3BemjQ3kATSiZfx+8UQfJJh2KcDda8YZZ5+3PntdCvT0Z1rBo6t5qJ8CLreM34t9zRgC9FITHURdMi1vKsXxE06vG6oF+E</vt:lpwstr>
  </property>
  <property fmtid="{D5CDD505-2E9C-101B-9397-08002B2CF9AE}" pid="22" name="x1ye=27">
    <vt:lpwstr>DZDaIGssjiypXAQlyyKvQgLXsgxmpyt7Q9UwVcLUBjObsODxJKrhVIeFIeD5s45vdqZshlYTYTxqAvNxYSVEo2mB5FXnztzxj+TTUBVN7dUmsUpXuviu6Ul+MhqRVM9/Emg03TxgbqU70YHdDpFqz9lX4qEo08IosTVn0RXCy5tyQ3xKfB9/mKOK2GkzMh8Lyz/iTZjgwYTcKrZJ3ierY/H0Z2IH0Y50PlDedaXvhhqlLm1ze6xjxMhllK2E3j7</vt:lpwstr>
  </property>
  <property fmtid="{D5CDD505-2E9C-101B-9397-08002B2CF9AE}" pid="23" name="x1ye=28">
    <vt:lpwstr>TJsLGOwBxMQqQ3mbekZFAi8mHT7a3JpRCDJXMfnetztJ/cCOEBxG3OqcVRgtPbQ2Ov50aUFCdTP++nEVyyFNIspEie9vUx0B/YnIUDonO9NNcvyBIedDpFxssqiNWW9VcPExfxFrNDhXusYATMgfSvvH34AH1kR3rUkCquXVMqhRSLjNBRnlqYDQjylhvzRs2+FnGBq42SgZ/+m9wNPb31NBHnGk7xijTF5qB+GGdoKTy6wvvChQZ/EC2ZCeP4u</vt:lpwstr>
  </property>
  <property fmtid="{D5CDD505-2E9C-101B-9397-08002B2CF9AE}" pid="24" name="x1ye=29">
    <vt:lpwstr>uOtfT97NsKIJ5QGQc4pz5M//vLtGihRyOyqq2lTpXi8+u8A3D5uDGIX9XgXc76t45ZyWHdaxQCSlplIxeYiAD/SKS4CG2K0xob+htFsR/8Oi79G9+1xve63aIcZwjuF9DINz+ln+ziu/VXla0y1FkL3GeNHM2SQqgAIL8OqBA6UqyK7acTjXzVq2rE9wuwcTgZDOQO6/CaoG3GT39WNpt2ipDU0CFJZopliFdhBdCeyh4QTtKnNCj0j00xG/Md2</vt:lpwstr>
  </property>
  <property fmtid="{D5CDD505-2E9C-101B-9397-08002B2CF9AE}" pid="25" name="x1ye=3">
    <vt:lpwstr>AFea7Cl1/eCgmhmGO/YFPzHPoKTZmaZ1oMYQiZFGVagcey7b/5K8ynyKEdJAP3b9Imhnc6Z3E9jT4+Ry6C3sD3jdn3Ie8d2dRaZQLVcyiTS4vT5UZicqST5lJth4zdgAdSvSUDYSqybLAsZ5Wm/A2BdrKHGfYs4yjRPIdXwZ0Mx0KTLyTi2xytj/UvrdYMVdodoy+yd7ryz+hocstj6bpDDOso6IBctirpUXWyVD02faGDhFj48HXhfVVxpUy3E</vt:lpwstr>
  </property>
  <property fmtid="{D5CDD505-2E9C-101B-9397-08002B2CF9AE}" pid="26" name="x1ye=30">
    <vt:lpwstr>FE9n0HLWAipI9/p0lGKmi68CYrdEMfSmNEAZnuRl+t/NZdmfoykNHmPlVZPKpZTmhp9gdgbvS6zLl9GpVPaIpfZALvQNMf2CVpON3ec7nDIGa/+g9zWxQX9dx6bRLni/dE5+TQIVr4kDgKJwUlFjTHGqJjJ8Dvlp0DrtezYwIeK1pyI3DuJ0Elsl6SJqacd7L6GU4TOepdhYkJHoVRJqtNvJ2hgixEF12x6gBVbNK97NDfLR5I80Nq44dmhuMo9</vt:lpwstr>
  </property>
  <property fmtid="{D5CDD505-2E9C-101B-9397-08002B2CF9AE}" pid="27" name="x1ye=31">
    <vt:lpwstr>CIiLoX8iQc2FNIdPlnhHGPMaGI24wkHZoDt65/55TUD1bOi3uunjuXIFEeF3MW5Wt3V0To6kVvDWwxTaGzSiD3rMddewj0yrRaq5eVo8imeSGneeUmh2KYwtGpG4I31B18MFkkhp+Prxg+CYy8ALCDXixXmfotiwmzJ9ibD+8IE8Vavrtfvb7I0Bw6L+bT/Gk2UCDiundimnRNdrY2IfUvI4KPrOyq/ryyC2+6IU9sIaAQKvDvVJGqF/CfY5KRV</vt:lpwstr>
  </property>
  <property fmtid="{D5CDD505-2E9C-101B-9397-08002B2CF9AE}" pid="28" name="x1ye=32">
    <vt:lpwstr>nL9KTiUaYVQwy12FsDcY5gHbnIBeD1LW8t/n1zaGN2CrDiasDT2+hPFERfxhDN3rEaIAKIe5suC/t+EgqjAyKuq2lWCLXGunX2D4ZpcbxmZ45lR6PfqS5zxPd/ADGwuc/5A+iRjQ0+zKFY+pKZFI+zENhWL638cNkzUsL5frRtq0lGq+sgABN6x5UO/1ayFk3w+eP5i+BKupzSQBihyUb07cxYCGMvNm2zoTQWoF+ZEkFJufeP3CPX9qyBcuaij</vt:lpwstr>
  </property>
  <property fmtid="{D5CDD505-2E9C-101B-9397-08002B2CF9AE}" pid="29" name="x1ye=33">
    <vt:lpwstr>ntJ4itPOifMHIWD4EyIQUiIz3ruN8m7gDmK3WiJR5rlOvXvDli8XVIoO7gk6lDG+EfkUP+92m0tDvHeaxe3uFMVJo3XXPOKXl7PQwTLFFSvkoFKeJ4fBFSGYS33DtNrEbNT/gS6vtSVlPVrPCEpw9vH7rB3Hd34n8igXLD6q1nrt79yYmBifqPRuRrTVuwqbexiz4rDtEdkQO00kqXDi9SvD6AJ+EHcXzoBqSg4SJozgj+WXHVgrAmScdf2Xqo7</vt:lpwstr>
  </property>
  <property fmtid="{D5CDD505-2E9C-101B-9397-08002B2CF9AE}" pid="30" name="x1ye=34">
    <vt:lpwstr>XY2Bk69pjusQuLWsP0gmNAxg0ahoeq++lf1wS+NBtrzMPGJNoqi6lg6YPB+ScITMCX37jdRMZZLNRYSPTyz2XVRvSOPg2XdEa3cQ8JqhIU8YG3KlsIllIxhOJr8jI7xaPU4I8RRT6Jfn/XrPYahzfXCIbq9wnJ1IKYJvcMZ5pabjoZMQbttuAURlRoHjk3L1kAI4V6wF5WxT2fnv95sVJO4/RbYQmD3knnBTD8iVcCNDRHMub4e2tet+OU7eNhS</vt:lpwstr>
  </property>
  <property fmtid="{D5CDD505-2E9C-101B-9397-08002B2CF9AE}" pid="31" name="x1ye=35">
    <vt:lpwstr>5gFwNRPuOwmg6KO+gP/1xANh0x/uRmp03Xykz/rdnO4V7ZY7khTNoT/bmIXSSEz6YFKCol/Tvxvd3kiX6Q2tddF3+Y85DR+7qoZcvyyFgHxlvJpSIPkSis8pX5iu/IBSN4MonD1c4g+G1x7BwZdwxeAMs2iWJajvIOKEln8xOrNJMttdZ04py07Egv3Hk2Rim999IX5odEg7q4e4r027wkBKdmKALEdK9Idq2keI0b6XBXnPQjTHri2548jCXkO</vt:lpwstr>
  </property>
  <property fmtid="{D5CDD505-2E9C-101B-9397-08002B2CF9AE}" pid="32" name="x1ye=36">
    <vt:lpwstr>mxLRAaYhU7goOtmlWLhm0teQ+zccziFtE55ucjXWed5B5vEHfVRYTknYozpmk8QzPIOqVTpLWtaZ/430X582NCDDAFMZIyKCPU5jknIRnXaTc9wJbjquN5YHqJQuibEbZJpMQYhAQCUzf4T4x79uB/O+20qs7UwxGTykuf8lxgcMINUe/Np+Vj/aZNkhPl1N2PlEndJ3kA14EN7+Mk1NtM9DtO+SQxHa3FRHLJfvWSBlhHR4vFBl9B1FbIxlp30</vt:lpwstr>
  </property>
  <property fmtid="{D5CDD505-2E9C-101B-9397-08002B2CF9AE}" pid="33" name="x1ye=37">
    <vt:lpwstr>vJtcUzSP5RVtGyAMFEe+hoMOcSZM7qNmKXBqgQfP0JCxTt5CdCLm+YEB97/0PlP9OsQB8hi0u+rl/NEiLxRnJp5QsP/XIqspGTDlCq6Bo59+tTBP4qaa1hPMtrEfxxze9K623Ph6jwfsqOxMY8xcBvKbjEjIppR5wi6EYHn2TTLgOMc+2qOoPi6cKQKGZOhGXEsr27nnhwl9JjIzTyEmzow+VK31FXdt3G5e9qSMfBCMjrkF2pCjoGXi4iH5Mfk</vt:lpwstr>
  </property>
  <property fmtid="{D5CDD505-2E9C-101B-9397-08002B2CF9AE}" pid="34" name="x1ye=38">
    <vt:lpwstr>AqYP2U6iJn56VQzjKeHa9mveRh7f2NHhS3VN1tnz3NT11DOTWbvmFAbaICcFRPLXi/mfpWYGceOGFtQhDAKv1+FEN9yekOlQpve+wLaCfAkTiOob3JrJ8mdFmO03zBr3KwbwB/1H7VWdwSH4z1msgYNIEOP1/CZ+nv6PlZ1vMT2sRc/lWDTPZjZijFBeCynVR9Wqu93c0cnLkmkyBRbKRXRLFBlwsh+P9HAd0WIQ0gNQEy/RFQ51W4Wo3plfTyJ</vt:lpwstr>
  </property>
  <property fmtid="{D5CDD505-2E9C-101B-9397-08002B2CF9AE}" pid="35" name="x1ye=39">
    <vt:lpwstr>ne4Pdi/nwD0N80anxtqYIGT20isDgLSurW2KwGukRj+SG1gA+vWARd/hi7+nfXfs3w0tr+JBRoVvYQejcaRl7LlelGYi4wTJ9zSk/+IXogQDDFImIIkgUZf2DwZgdGfX+1BsvsLtcay26L5S8a7gkdAjuP2tc/1kBsgzzx30VNJQeFO3f1EedvH/3CfF3RnGp4dn0enX7AqFA/Gh2hl1X4ChNe7SPCcCUhMadkc4Kr6F4D5gPNeleRu+TCPTm9x</vt:lpwstr>
  </property>
  <property fmtid="{D5CDD505-2E9C-101B-9397-08002B2CF9AE}" pid="36" name="x1ye=4">
    <vt:lpwstr>UnlmRYf0o7pi3q47f3Aknfeg2V7uwM7P8Wdoog8BURxCyPQlF48ASMhCXh3yh8YqJ77zjqS9+99QCrOa56KwvAFmCfD5S6quo3a+WSROYa+sVtLa9zahB4/AWYtAXmdbp4rCOeDfObHtOTyphtuNnYAsDfF0U/YfMjilAqU2scXzxjeoSYP5X4KQDPD3jNOaxEBdFJc79ATmt9Ix0USe8K+ZleEKU6Tiw9qU9TPlAoHDH7bSqhfF7SwX9JRcD6G</vt:lpwstr>
  </property>
  <property fmtid="{D5CDD505-2E9C-101B-9397-08002B2CF9AE}" pid="37" name="x1ye=40">
    <vt:lpwstr>H04IWn8O4YrcK/8GRxb0mC3VX4F+4WjaVr9U71YfPwuIgd2G6e8PfaBPIzT4VBfn+oNWTr547olJoTL2zRPUeH2dIITRm4+w2l7T6RXra6XpAcVdolt9HDR/Wh3jG+F0ZE2Kf6MXLaVAqSs75rPUqwqy7tiTIbSubk3zMxYaOH4/UTbWXzdeAWVKRlb0LIj7O4zgZCqlIx55L/ONvcqXiCmczWDgV4XL5BN7vBihG8Y3mxHYDjigPNbEgngOPs8</vt:lpwstr>
  </property>
  <property fmtid="{D5CDD505-2E9C-101B-9397-08002B2CF9AE}" pid="38" name="x1ye=41">
    <vt:lpwstr>f+WuDqe6eP3+V/rotymsusNqf8Ya3u22k8sdsVeSpEpiOSk3G+9z12M+IQkcZbi5GGdM6DTW+oacGvnvjYPJkYpWYbgppYbg8jBhh60cWsuRr1bh7CLRk3AnanP7SKA59PoitiiD66fGjTKKWmX+uAc1c+C2XB5PWKWXTRULEHtZo2qnxp5RcukCMhSKNLvvT+EdpXfw14pFMVcMQW1e16YkfrFCi6my+Dr7XuDksS5H4Dhbzc72HN48ffJUvXH</vt:lpwstr>
  </property>
  <property fmtid="{D5CDD505-2E9C-101B-9397-08002B2CF9AE}" pid="39" name="x1ye=42">
    <vt:lpwstr>2UDLoOJ2LBOa1/E5J31g9g2HtNSHzkNgaWQ2QBV3kGoNhBDs118DtxD4mvp+3e9J7m0ODgS20cVSrxi4MF5Io+gloxaHNIb2bLhe1saRXi4WzfX67XTWPdGkzXWryff5MYedZvH6JHqYBpAQ3qfQMdYNWfORk9vHkXin+1qDH57JFjMHkDbQPhH3HmayEwWJxODC8SzCk1aa9JJV1LhJzIJn9p1RpLQwgpzuP1RVMHuLb75E07Kjxh7t/ftIXet</vt:lpwstr>
  </property>
  <property fmtid="{D5CDD505-2E9C-101B-9397-08002B2CF9AE}" pid="40" name="x1ye=43">
    <vt:lpwstr>QQ8VaVkBHGEShHsrZVz7A9kk39KDr14DPn1H2XO9T2WlYmWfsov+u5X7VdSUQ05hViVZnWkvEyiMU7Dw3Xpy8+yt5G+0Q4iK+Rn5caTlZlFMfRHjYwlHOZfivltv2/PdjUlhMQHNjoJAfFhIFFuHs8z9C5k4ATbFbgQu3mAWFY5SBt+qP2NSnbwaRomLSz8oSsyWHxGBp5zaRbytzOC6b7n2Lr5ZQ52ClU4Jc/GyJl4ARroIwUYUPYHQy/oS7ib</vt:lpwstr>
  </property>
  <property fmtid="{D5CDD505-2E9C-101B-9397-08002B2CF9AE}" pid="41" name="x1ye=44">
    <vt:lpwstr>q9tnKite6KVE+PSxBJEo2loWOSgpWD6v18aJXSwaI8unEC/bJdzl6CxbHbFxA7vqKbbMG6ai2uphNf/5fYkGM08oLHsCoYNW1csuWK98UzvaSGv/cRIPbEPe+CViLNtu383CrhUTQ7NInaI1ZKN2uhm0/v8HNTJtrSR+e9JziawKp/CzV9Z7XWFLytzm+DsJCsbQDYl97sSCBWUgv3TZiXAfLb80rBV4dZZa6jfuslJWCcrBHN4u/ZAaErC6g57</vt:lpwstr>
  </property>
  <property fmtid="{D5CDD505-2E9C-101B-9397-08002B2CF9AE}" pid="42" name="x1ye=45">
    <vt:lpwstr>fxh8F2LVcg+DXuvQwrCD78dMPcXwY50V+va2/YxyLKmjJKMsv5QDup1FfLMcUo/Fcktx+digDALsWugxGjbb+lZCkNvADccfs9kBmYl9gklVF7Zst6oR/Bkkoco4skSAdtxky5ZfMki0WMIR3NwmjR6C/pq8FxQD/bEsO8j3ui+4SG3/OOQYXXHWZYAymg4VFFiloEp9SbemAEVTj6F8CBDibKXeFKfPhwT5/Yjp+cukYvnO+qMsG5s8tDGhplb</vt:lpwstr>
  </property>
  <property fmtid="{D5CDD505-2E9C-101B-9397-08002B2CF9AE}" pid="43" name="x1ye=46">
    <vt:lpwstr>P5HFVbDBtwq7DWpaDPVYAWNf9VuGKuDkBBzClKW26tem8MpLM7QwZbjXfQX1Sco7BGSp9lfkMyq8YpYPRV7OQYkqb4V2B/s4ENfy2uCszpf99x+NW0YFl5rB+GPYarPcS6fwI5dKVrth+supBsAlZqVDG6OlamyedJe557a/LTQUe5xY7VwJJhGlDzOhsDafWxA4z3qwqlE875UQ4qVvh1/hETu/pDNP7YvzWcEC3VAdoKXx3UK2SmrvgOHL/u/</vt:lpwstr>
  </property>
  <property fmtid="{D5CDD505-2E9C-101B-9397-08002B2CF9AE}" pid="44" name="x1ye=47">
    <vt:lpwstr>tSBFFwBqULO9u3y0cx+GK5vScQJMK2iosqf93vlM3wxaTkMfnjPzoWnuBGuIFtwhMvAC+scxGBn8hjK58u2LrSBcpGV2qscrI9mW9wTeR3T15tuVBKeK4wKahDHEWFS09SXi6mtZqYjOOxAG7R+9XrszK71UCs4wkGC3MPueAl6fv2Z8mCzMF4TF84i/WsZz1N9PkAUFRDxxYERdvDNOrOn99kQdmOwaIgKtL7b11q+gOp38wBMrWABDzRQK1Gq</vt:lpwstr>
  </property>
  <property fmtid="{D5CDD505-2E9C-101B-9397-08002B2CF9AE}" pid="45" name="x1ye=48">
    <vt:lpwstr>kiVvs3kqi7d03nfNg1excZlq9noomm3Et4jhGOlwU+cnOwbW5FQZNrVk73YU4Gn9fQ35dgWYjNOv9Zcbpn3hE4qSOxLAPhA3mvkPR/V1wtappKYtGZa8pYVn6sqb0O6oN7TlraPxlaEb47NKWdM8eegaEGa25hpm5ZHnGK0/ei2+nPMjcF+YGOuzpMbZgMI0zLisyPDlzeWyNncqaZ2Z60hTYFVQ1HBVmHPHzvOjhGpRHkYx4pWgX3eJNgDYmgF</vt:lpwstr>
  </property>
  <property fmtid="{D5CDD505-2E9C-101B-9397-08002B2CF9AE}" pid="46" name="x1ye=49">
    <vt:lpwstr>268FiPIJI9NW/DDYI5FqWDyEv5IAzOeWIAjqw7YWryWnJyW+i1wxHWfJvpSZuRri/jndunbWQAp/JvhbSfUPsHVJdatYFmtGtj6KC7zFt1hvLi47c7iNhaXXKIUdgvrtuvbx5tu7soFpurbFVESkY77lbYlX/3I18+XSGbReP58c4xERZpuqlJ5Y8eLpjPtIPM1EZkELW9Pijv62E0h6sub81j8WD3DZrH4pSo9J2DSKWMBbjvufr5BYw0una8t</vt:lpwstr>
  </property>
  <property fmtid="{D5CDD505-2E9C-101B-9397-08002B2CF9AE}" pid="47" name="x1ye=5">
    <vt:lpwstr>x8rmYffjxCKYNH+lp69scVObtBfHGt8NGwutr8Jkbirve7e3A7RXWkEp1yWfaFh/X028Zk/5i5jSJ5RvBsySZyI1mdyl/Z3xb0dhAnRAQmJgQ3PjrmOCaBnO1AkQfK+gSlUiloMvlTGLidWkZ2L3t/gaVPgH2KZTiMBA+1+VD6GK3XjLwK3X2KraYCFCJ0UawNkU0MP7GsoriG8ECV5YkDP6JtK4TDCuGkqW1mZW+wkY/w/zznaEKFh3zYCaEHD</vt:lpwstr>
  </property>
  <property fmtid="{D5CDD505-2E9C-101B-9397-08002B2CF9AE}" pid="48" name="x1ye=50">
    <vt:lpwstr>mL/PQj+sVaJ67x3X+dBlN+DKbLqUiPZCba68cuprN/1FBy8xzTrnugnJpZuh2UYdKLInmZFIqhL6TCfhV8/nQqz0EfzVsv5pknGSvEe6aDxT4l55hAAWEyYvC4SmHj92p2TfYzlVu7GE5HukfhBrav0WdMGALHArpqQEZeqmN5BJotQ+pzRKYMKJcllfIjtcAQTkDsAvX+G4x+4eIWKcr1HQ7RsfE/nsk2N1EhbfT5a2rKyv0Az6rIKWMhZsw6z</vt:lpwstr>
  </property>
  <property fmtid="{D5CDD505-2E9C-101B-9397-08002B2CF9AE}" pid="49" name="x1ye=51">
    <vt:lpwstr>W3Ww9jgMi9EgNqEaVbJAKo2qmwe+toUU9pBcEHss4O39j3ax7mHGY1Ws9DxMhtkQq1Qqm5TslV3gDzVbuDnbUR8dYJp/MdUwOO+KoDJOaGMk8THzXNHofWF20TzQhPgY1I8+D4syp86h7fOd0lPNQ32iqEcLDlwuZv8V57z53FiGOEiJaH8z3UyP8H3I6nlBtXGe4KGPEalsJ/8PTSKhZjvrT2HLkSTG01IqkhVBfq+0slaACm0StMAmcbwighf</vt:lpwstr>
  </property>
  <property fmtid="{D5CDD505-2E9C-101B-9397-08002B2CF9AE}" pid="50" name="x1ye=52">
    <vt:lpwstr>Yh+8CN862sSoTx7meeUYpSYQP7DprIQi32ksIxNMHu+H8mIfDSek7KVoWcH5KtAKkRZVum10hIvQWqdksJjFWZamZYrKZSSOrEEhqo1swDcvznjWXieA64iNl/Fh2BCtkZKpzIjYzY+pOjS2WHPKOtNvE9BjvVt3FFq6XrFA3QshxvixTCl7vYOJ6bTAPxG7fXU87L3SnZZv7ThrdZdzLyBaKcbiPI+iq+JqXzKQgyimvCUOeHTCeqRPi0evLRP</vt:lpwstr>
  </property>
  <property fmtid="{D5CDD505-2E9C-101B-9397-08002B2CF9AE}" pid="51" name="x1ye=53">
    <vt:lpwstr>JURB9knwB+3bJkG/LwpeOY6ZX1tAhoZEb7bXR+ptS+iufgowQ6r9AHinXf73NkNL2z/ehjopiOifXbF1VAiKcbOdkfHtv7eiOQ4M6669zG/lv/3bdjniDNf6YuYpncyvWNK2QxM+kSvb/vnv/Aj7qll2e3f0luH/FNYaRZ7aorCPsgn+fFj4psHdRsPtXaYlO9NY5l1ex2wwVrCp/R3f/Ri1MTyqTQb8SfLA3/8SZqOGLyfNUFOSQjNXHourM4N</vt:lpwstr>
  </property>
  <property fmtid="{D5CDD505-2E9C-101B-9397-08002B2CF9AE}" pid="52" name="x1ye=54">
    <vt:lpwstr>t5AQvwr+vY3T4lerxayR/xnPPYrHeiygzZnXp/6MGl4Y11mZ8p0ziCrbkg5MqQezr6xApVJ2brAVHp2f1DLt64QJsNgZrJ00KxmYCbNRhjzlDFGKT/og6NL71kCQ+BmVT6Dfh2156hLyL/Ow/ZmTgav8YoRN8AVtNwmpfHakcwqgQU+0MvIWk0BTQ0vbAkPICrAVva5g+iL4Yf2R9DrKMUA78D1WTUWPYxSzfe+gu1QlgDEZ61iFUAio7vbAj34</vt:lpwstr>
  </property>
  <property fmtid="{D5CDD505-2E9C-101B-9397-08002B2CF9AE}" pid="53" name="x1ye=55">
    <vt:lpwstr>JGLt3HSPr07ZZASVVqSQTZf+pT7E5Hxc6fOlaPvVEegKL0O/45mxqm3AWgMBp36tPpeXy/j8FKtCM5cSa9JuHMXG7yYWNqgr727ffE6MONYNgjG1tpoAQclSf2LrD/Pyf5sjpnea1d65O1bRQ9IaSwWS+1mUJ6j63q4+4SJDgCvJSJ+5eiL7REQ7a8lrb+hPLWYL8JV0MBjjqRF7pQIZjw5w7pU/7ZPNNeEh7mDFTc2FvdL/4E665pweIZT20QB</vt:lpwstr>
  </property>
  <property fmtid="{D5CDD505-2E9C-101B-9397-08002B2CF9AE}" pid="54" name="x1ye=56">
    <vt:lpwstr>6q7tkqBlniGMD7j0chwr41Eu7crQo6TZIp2SU3tQb2dL6RITp+/5bVMekat4QVwdINY8P2uhVtCF4L9C5vsBUJBbQNu4r4ImHmp8RvzaIpSJvxpxgOB3ZtnWYppO4itjIs6oJ1izX4I+sWpXAKTFECHnOXjOeu7viWFiiLrIr7gesX4C6UcBU84WYq5we+Rkb9QYCcDrfYIXWyFTbP9xJ8N2P8qmSecpnOL8E9pWa/qLOWT6AZq87eIpVjlICQ8</vt:lpwstr>
  </property>
  <property fmtid="{D5CDD505-2E9C-101B-9397-08002B2CF9AE}" pid="55" name="x1ye=57">
    <vt:lpwstr>ICH/ObE8VN+IMaN7B++K751MRPpCDjGG/yTVHt59TeBzS13ldNhLZ2wqDjZbq8UWou1l/ghRsQ82KnQAFWkRmu86Z9d3GDCG6cnYNVvsCV4T4V18jxQDYrEt4aO00Jbfh1mrJYNOcxbubK56Z1Fae01r8+LJZVYNr2Q9BWdiX+ZK5zvwrtGhvHyLjerVOPmt9hNM9fPOOiHueANQUHaGOrcTbWtlPNL0kZ7Emk6UysUBZlMzecutQF41ntIPZdf</vt:lpwstr>
  </property>
  <property fmtid="{D5CDD505-2E9C-101B-9397-08002B2CF9AE}" pid="56" name="x1ye=58">
    <vt:lpwstr>TkjfF2m5FUMX0d4UMcbGoaJbXkgCl1UaXZjOZA/2BTIDmgPrs9MGGEQlV7rabWS8AVHyAwyhj8b2t6bnRbkEJSaifyFvvZRipnbL5M+hVLDnwpCAmzCHa1OHukg+HGN55t46QZh9cqRwsvABVtn9EaCiX0/bZCI/rSBtMIqOz0W0xUGkWhu/8n8Bm2vm2FP5jzd3eCIbnk2GyVyHoDhyp6lPrkwdI+gTBQ1vRdU34AysXDb5K6W+S6myqdpmftJ</vt:lpwstr>
  </property>
  <property fmtid="{D5CDD505-2E9C-101B-9397-08002B2CF9AE}" pid="57" name="x1ye=59">
    <vt:lpwstr>IFGoc+QBCpnVNdFKvb5CAo5TVHtz8fyl+z+bJL7LAAb9puSh6VvSDrmA/s+A92oDjUdS+YDbQDj0gbQyYend28Ng9DME4+aZP3ia+GhoEVtjGhhK486uruzeCIZrKv4yVWNvOTT+yUHat3v83kxjHXAwVoeIFh4owk5Qz93gioQrWpP+s1qobEHexYtwMnidSO/B+Fzyy7EJXqXTpEZZ/6IWXXxOd2P2xGvxM2Y1VGRWHR3GSu5K0EVuLOybZln</vt:lpwstr>
  </property>
  <property fmtid="{D5CDD505-2E9C-101B-9397-08002B2CF9AE}" pid="58" name="x1ye=6">
    <vt:lpwstr>rg0NJEv2Zx10TRQr74TSH4gZKOJl/fpA3XczqTtD4JR+6PZCMlxUsadYmWd64Oj9MHzzOZjEiodggM8XFueqz46qAyqOeuVWVn0a8Md+FzMatO2oYcaQi6V7FnmgBqlLIL5uEvVJMvPSFPrSO70ftn97AeyS9R9mcJgqG4NLJP7kafxB515LnyzDpFYt8T6DzW6M7oKHGrqHVGCBN8XC5jW6Y9jfgOY7cxhs3RKP4m5hOrydC1ievYIIVon1U5l</vt:lpwstr>
  </property>
  <property fmtid="{D5CDD505-2E9C-101B-9397-08002B2CF9AE}" pid="59" name="x1ye=60">
    <vt:lpwstr>oFW0Xw6AHCgVuekaEc8Z/38cPVHyExDnQWl5sEMJSmzQCr32wQjJDNHJOMdHvDN/U9R7gjHJP2V/mvwAskqro512jb7CkPz6dqmZM7BbMvvFbPP5SVTh6dAxeGpprLql6smoNPZ3s1DXOdLAAwevTHMjM9HhWCbzvpzXjwv3M/Wcaql0zo+UQ8CN9wDYwNCW7jj3JQY+OM5xNrDrKat43yp2TWGU937NCPSIGjoFMSTjnveEoZq/HEufw0cZkMg</vt:lpwstr>
  </property>
  <property fmtid="{D5CDD505-2E9C-101B-9397-08002B2CF9AE}" pid="60" name="x1ye=61">
    <vt:lpwstr>Hbu9uVd6InwZURP8JnDROjWdPZoIZ5VScwnS6Y4FavHVfvzDvs9150CC/zEoQ32C8lKh6tTLJKrlholz5lSt28Uoa/YFVlW9Q1dRLm6KJ93agP9SYcbKaOkaFlAXRGbsT1arMJtlg/U6598yvQkB/PE9LK3UouOMNnU7zI9xyyAFIR+ZPIGI3HHDQ9uw9cPhZP7mZ7SR9fwd5RQmCRo3/e1Iew/W5qu7ia/KkyidPVyzSGOcAT0UK4Nh0HdAAcY</vt:lpwstr>
  </property>
  <property fmtid="{D5CDD505-2E9C-101B-9397-08002B2CF9AE}" pid="61" name="x1ye=62">
    <vt:lpwstr>GZyDFv+uOWfEieYg2aQ1UM7y/hQtn/ZfYvueqwb/7G3IiqmnyEX8G/Ffza1+7JtaX9NWW0pNvvUKMXzp/4b+roPxfbSQ+Oc3MFrwmQDQkc2Br+sDPD4QnAqz74XfdfTMGdMrrC6hN4I8oy2gohk/7Cu4dRj/xNo2BOeTQZzKz6Y4SjMCty0rGAijNaztSyuZT2FB7GfxLStwipyjUXYP6jqCcVOU/FEhFgNDe+JYhsK4DxF7Sc/RTEX2hKKOkvy</vt:lpwstr>
  </property>
  <property fmtid="{D5CDD505-2E9C-101B-9397-08002B2CF9AE}" pid="62" name="x1ye=63">
    <vt:lpwstr>pOJEZ+E8vK2QGcbgAsV3R8j7X+K4kKnxejMUIQd9+n6o7cPGUTZ3DrtJDiaEkWLDxgbYPwAl5BB6ZGf9hvpLEM6DOxPp9OKb5oioxtx6E/23lOypP7Zz+3vuDuU6grd/4Mbk43+NLEKhq+8pi+WK0IZTpT5c2eL7RombGu3rZJ2ukm2DwKgEuQ/7mD4aGNzG2GUBJ/+kGRgL66r6Xe4Y2CaATofcImUTNj6RtXjXKfLYk/B9K55TQIMX8wUGoRQ</vt:lpwstr>
  </property>
  <property fmtid="{D5CDD505-2E9C-101B-9397-08002B2CF9AE}" pid="63" name="x1ye=64">
    <vt:lpwstr>mcu980jKB6N3RpTJh4VpTzWjZ6ha8alGwSmFLRlTpxdg7ryXKHldxXd4dNsGjUtG0JmSCf5XXoJ3CWBZF2hz/bXZcFb77a8hiKSVAokdjbxD9RBMtrCRhOAna048nER0sVLodYJS/qA4a+ETpKLkIkwmIPpSEgOhrfbGNfwJqLAiMze/rTPJBRTRtw+oCRxE/dXRJ7LyNfKEueHXB/X4d2CulviXwplswLcHqFUCutwp1qev2h22qjsCuG0fCwD</vt:lpwstr>
  </property>
  <property fmtid="{D5CDD505-2E9C-101B-9397-08002B2CF9AE}" pid="64" name="x1ye=65">
    <vt:lpwstr>xe92UFPhGsCVICFd72ulQDeq2IZ/rZ7umGmj8O7nWnyv+9dn7d3LLu7Cim8e8GVysmzihbLoCtjt+4oqD4lJg9khNcoVC9vRVohirmyWIMKTXDd6frwbTqECFtNLspRVM+1fdPnxnP91KV/hPyMCKizoEi2aItYBnYBNc47YYF7rVCAv0eqDvMuBNMf7GZEm08zn7YeBaYUgmoNBhxGjCcHdQmg8xN2nw79rz7MGVze1CL6gJD6JAI09lkxrGIV</vt:lpwstr>
  </property>
  <property fmtid="{D5CDD505-2E9C-101B-9397-08002B2CF9AE}" pid="65" name="x1ye=66">
    <vt:lpwstr>EIe7LwN68TKV6Sx9x6GhUqe/O3P3fdFkFPBz8oo7gxOD6MRZHVhR5tJE783qACR4ZLvz+O49a0JWI6LlDwKnU1mjl7QfgTT6rNOzXbw9300sN5FJRRTDINscWw8oLlXAk1lWxVSEpRKnYNvTxMiGhcs7Lfeu57guuOjpTmvwquW1lWGIZ+EAVLhuIV5ByX3JFzTgtf/7i97RmP5BM8kuZUl+ViGh6g8mmiWAegB2PydTCx9Pr1+DZ1n0UqSo/pp</vt:lpwstr>
  </property>
  <property fmtid="{D5CDD505-2E9C-101B-9397-08002B2CF9AE}" pid="66" name="x1ye=67">
    <vt:lpwstr>ZMrA3YRsV80i20SIabURRky9rPKdrCDvw/mkq6n8mdjZVbr3jEl0xOR8Ivn/2AI+srlo7CuWh33ENJP7g3t7YS0gUg06C3IAEw9P8AIQgqE9jFonHElskiz46+9boqy6BtxgKC/i802n2ZSYo3ng/0IX9t217YgvVJRfyDsFL6MUyFEXayyFasHcQiIAy3FOjFTW9xdMVafzueE4fl2MgM822VaRcVdZUkoBlBfLSg9vgJC5qLDhLrskpNjiZ4d</vt:lpwstr>
  </property>
  <property fmtid="{D5CDD505-2E9C-101B-9397-08002B2CF9AE}" pid="67" name="x1ye=68">
    <vt:lpwstr>xU2DKyYXiFkSH6C0/fNZfSwpdr9+OH6Mxb6DmOeqRE8gSnZT66f66/9WCIMO4wl2zwx181wJ+BR2NhX9mkAy+GuOlav6OnvV7c11hFHyS7F0jIPHnMSEDpDrr6XbcPT04nbIcMA3i4Xhp1qL8zrbBL+2Rts+lNIg+O5nFdMirq6dWJhrr2xPmHP0UQb7nd6JM60a5bh09FFMYd6hgzFIC/3TykNlJt50uHT9fe2bxUowvvQWDp0D1wu4yBnZG9Y</vt:lpwstr>
  </property>
  <property fmtid="{D5CDD505-2E9C-101B-9397-08002B2CF9AE}" pid="68" name="x1ye=69">
    <vt:lpwstr>6kWkmyxFVgDx7hrtYy/Y9a1SF5yyk3EwpDgAiChiGXq9x6UlRBDUpqqcw6RcilqPEpQHxIw4ufbXpxY25flgFWRPLCCObUnMr9tns4sSqbMMtwwn1iUBHrNDkePHcg6dEr14RMKjOs1iORpbdJOS3yViWtInszlmkszhb3PM+BXKUlsKhKQL5CdLzWTL1cy8ViT9pMSi++etWuqhKW/jLsCSstuuvxqiO2rWhWakyT01ggGNdvxdZ90wsRIRWj5</vt:lpwstr>
  </property>
  <property fmtid="{D5CDD505-2E9C-101B-9397-08002B2CF9AE}" pid="69" name="x1ye=7">
    <vt:lpwstr>CZkTqtJsX7rrSePMNZC46bu6NR5pOzMVX/C1mm56gJmXBkWWgGs2NZcEp2C4TALzt6B3cWmC4bjY0z/to+3CLddjGOuJN4HBhJpkF/9yyj3SKyj0xahmlU4CoB80WI/WE/VMyaIpA+SgMmd000oCbhtvmWGmTBFksGiLzzjhrAtH/yyB089FrICSzz6SXSj0Ka/92/kSHHA663JdVFRSN9ZPnm5tpQxMNFhRSnzqAlIbUhtHeo34OeZ556Wd9Kb</vt:lpwstr>
  </property>
  <property fmtid="{D5CDD505-2E9C-101B-9397-08002B2CF9AE}" pid="70" name="x1ye=70">
    <vt:lpwstr>iJywLL1jPaHzl0tPku73PcJUUzrNYM/XiAdx69X67BQR2sjUXPFDSLHxT04YlF9Nirk2rvmSN/ZpX2EwRy87C+3xyku9XbIVjKoNsWYiVh8m220DD4w0LMmT2j6Yss4IBfAn8Y9Y/kLSU1r9q0TYAC+9ZXICodGm1Rr0iwN4bOX3h3Fg6CG26ZDBJr5TxMFH0atffWWl1CGedYErWm+A2KBFb81bTaqGpuyHAgZBc4GcGOkJlQkoo6weJgoCHwq</vt:lpwstr>
  </property>
  <property fmtid="{D5CDD505-2E9C-101B-9397-08002B2CF9AE}" pid="71" name="x1ye=71">
    <vt:lpwstr>Gf0vE0GBd+v/l6GWLp+X2K+VrqiJt5GlsBpZqlMPRzkIqopZ5XcwQY1L+fhB/U2kNOFI0yYh1vDnVDrYbf7LFKydt5DTFQGI7GqEmZuelmz5+cFafFiemQm1TCQ1d+wzt7Mru/JmjuwY8Hcd05W3b8mYW4dUH1GtgO0kehlPcG8PpXsupkk17B+Rcoy1/TqS/rO2wuiNV2ZApUuo4/5XKkq7ndxr19VxZ3zVkQHppMvPyHp8Ls2M67qLNgH/03b</vt:lpwstr>
  </property>
  <property fmtid="{D5CDD505-2E9C-101B-9397-08002B2CF9AE}" pid="72" name="x1ye=72">
    <vt:lpwstr>zwHLO+a5JXJZ9ForYw1nZTLuQC8BdLe0Y/m8yiB1JnCd98GL1Wy7PG7eLtdB/YKw8awe6PhkTi8KPk1ZEXToIOCEJGIzH/ujZ5O9xXDeTZGmh+V2tz9ajx3Bg0VGBlCd6o2B/Ozfr7a0APcb+xrGfipcUCmDCHc0NgOvpgAv3cmDs3oij2g4tIjPgYX8Wzem9oV7scl+y8+9TOfvjgLSx90N8KepFFIKDTr2+7frlPDkJEvblsism5cQvpYWr1g</vt:lpwstr>
  </property>
  <property fmtid="{D5CDD505-2E9C-101B-9397-08002B2CF9AE}" pid="73" name="x1ye=73">
    <vt:lpwstr>g7MN4KIBZ9mv2/Ym50Cp+2KmVk2JrAZEvAmTY7Tvm03Jkuwajzf42t2d5AFiH8NIyCGShKaJJg0Hllk35o6AYsOZFWGJ381oXNifnhFSUnj2CvZdzkTcbzSUglgbZF18u9j3BS3ZQhZlkE9gSWxV5jRUDk3Tra+llQangM0nIZ0oa0iCAUb1TaX2Zlv1WXPsVH8AKiD7e6MXt8KD7fsK+bYy4ib1U9dQ9YKPxIZjP1Hc6/Mo8jr+DTNmfxKukCx</vt:lpwstr>
  </property>
  <property fmtid="{D5CDD505-2E9C-101B-9397-08002B2CF9AE}" pid="74" name="x1ye=74">
    <vt:lpwstr>ASZnyleNZdKutrMKKS6WyS/SMN/I2U8S7CHfg3bodVO/i3S2+iyzOcnmT5oYMPDnVGNLt0zD8VjlBRSWvzhabxk4N9xlnooVyM2G4t+kb8ubU4NCzRc0nLfB356Nu42b96tvvIKnQDgw39xnLoKIl5rT6RmlvG9vno5/sjZMS29EFri1ZrYm3k/qjrAKxImZ+PwkhtYd6PT2RJjFhINsVtd7TlHaGxGoSk9ZHTlyXsZZjiiG2D2eqkisJegqfwA</vt:lpwstr>
  </property>
  <property fmtid="{D5CDD505-2E9C-101B-9397-08002B2CF9AE}" pid="75" name="x1ye=75">
    <vt:lpwstr>RNgkN+XD7hyql8a/ubbKoNP0gOX2FNbYnosh0Y4pwLjIrJLSgg0gaAvXbzeivxD2KEwfZnf0G2qL71S+PAhF3NOCh8MCLEyQHF+qZN7ASwBPPHR6D7yAC73AGDvKQ9UDhjSN0URZosRT/Vv0E7Nfs8j1eKCywe5nP4ez7XTkMO1N9HhJHyWuKJ6a2b2NdB9ZZE8FHPOgeZsnw7MuBOOvYy3q7uEAIFeJT1xfYaZVSomSQIHbpcOCdsyBOTAE7ng</vt:lpwstr>
  </property>
  <property fmtid="{D5CDD505-2E9C-101B-9397-08002B2CF9AE}" pid="76" name="x1ye=76">
    <vt:lpwstr>UBd6pjFOyipgMakK+qgoQIRfIds1MR8IachFQ2IMJCa2tWgz0c90IlMwcrpXraB7+KFG6ok1OoOqx5qLwuxrw9ojGLQLc9zgQYDNgJ6U6PixyuVr2zGagvwskI/1gJye865QQnumrMgV+1FcBH0WWA2RX0N/U2rkIuXIrSaWb2rCFVkyZ20gL2zwj2HuceiDWpLw3dz9p5PpzwLCnD1aglmy/Uc2LAv2MlBxQdWH1TTCG6J7ymi5PJkIECzbnFN</vt:lpwstr>
  </property>
  <property fmtid="{D5CDD505-2E9C-101B-9397-08002B2CF9AE}" pid="77" name="x1ye=77">
    <vt:lpwstr>86eVltMcgszLgNJHMVbKLN/m5XROCZ8y5ohkVAWhwGQBh6at3LvQRlCC7PgVV5adbbd3TEnjWajhRzv7vZjF3UQAFV9eh9NGs+yXqwDnesdiM1SWkipwKJQKMFlOMKq/cfLbwF/5WmetJ4nAPUHIteuiMg68SP3lscXNBvk3fPuw52nZWJe/+tJIgp1iTnxQee3dmwO93qUxs6pxcrj5glaI+b/zR+zaMG3dtijlSknfFR+FBrou6ofpVHimmKf</vt:lpwstr>
  </property>
  <property fmtid="{D5CDD505-2E9C-101B-9397-08002B2CF9AE}" pid="78" name="x1ye=78">
    <vt:lpwstr>UrMW8vpRA0nWy4gpgwFz30XNrHj3nZI8BiC/kAwrPPtm/krByhFhN/H6DPQPHWhfvHTwNbCp3E/IOvGf+im5G4h4IqRoB5pvQFF4A9wc4y9v5h966Ia7gWTAzWQqKg+pPWbb2LxddJH9OiYZKdybGbByjzivExNdmWzi1i4gB2/JIAUxnaJtkOdHZNy6OpM4v0v/9fnQNZjE0AAA==</vt:lpwstr>
  </property>
  <property fmtid="{D5CDD505-2E9C-101B-9397-08002B2CF9AE}" pid="79" name="x1ye=8">
    <vt:lpwstr>AlcpsRVBsh5sEXF8r9HfpkpfpNOEFB0+45wGYjA7dl/xmY6NioB8Cqg47qY/6hGVsQRlZ7NzSM74bynSQUAr02ZnFi5rFJdhisqDcuQt19GZieujK6klCL0TWA2N+X5WMEJOdJSOaK+GNYkpdXjAlsdyRQSuW2qREyxwQNwtlfQKJZwRHSgZb7rkb0WZLMv7UykRqwPihYr1Sfw7y1puPIeZUjXjS3y4HtUBsDF6Y2vYfEcfkJWktfgm1HpQo9f</vt:lpwstr>
  </property>
  <property fmtid="{D5CDD505-2E9C-101B-9397-08002B2CF9AE}" pid="80" name="x1ye=9">
    <vt:lpwstr>5fmQODEzeqPssWZRvuWGbPH4UvCb5t7KGPDO11pWQLc3XyYxo1M2gDolgpw08i8M9Q4EzTRWdfaE90W6v08gqQYedhBgY6YH12REzWNADLd848qNI7TWBXXdlHXMO8JTIGJSWGfh1jSQw631/SK/B2NouEwwRBoAkL1NZxwT+TQuNQMfcoqeyBG6IA2YtTb9NJ2KQ6vy05tF7uxYN+7bRE677k5vljJurAzkgi1pUhpORPJlQDYuS/fl+kRsOTe</vt:lpwstr>
  </property>
</Properties>
</file>